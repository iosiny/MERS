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4054A" w14:textId="77777777" w:rsidR="00E22B0A" w:rsidRDefault="00E22B0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623BC31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  <w:r>
        <w:rPr>
          <w:rFonts w:ascii="Batang" w:cs="Batang" w:hint="eastAsia"/>
          <w:sz w:val="96"/>
          <w:szCs w:val="96"/>
        </w:rPr>
        <w:t>메르스</w:t>
      </w:r>
      <w:r>
        <w:rPr>
          <w:rFonts w:ascii="Batang" w:cs="Batang"/>
          <w:sz w:val="96"/>
          <w:szCs w:val="96"/>
        </w:rPr>
        <w:t xml:space="preserve"> </w:t>
      </w:r>
      <w:r>
        <w:rPr>
          <w:rFonts w:ascii="Batang" w:cs="Batang" w:hint="eastAsia"/>
          <w:sz w:val="96"/>
          <w:szCs w:val="96"/>
        </w:rPr>
        <w:t>대응</w:t>
      </w:r>
      <w:r>
        <w:rPr>
          <w:rFonts w:ascii="Batang" w:cs="Batang"/>
          <w:sz w:val="96"/>
          <w:szCs w:val="96"/>
        </w:rPr>
        <w:t xml:space="preserve"> </w:t>
      </w:r>
      <w:r>
        <w:rPr>
          <w:rFonts w:ascii="Batang" w:cs="Batang" w:hint="eastAsia"/>
          <w:sz w:val="96"/>
          <w:szCs w:val="96"/>
        </w:rPr>
        <w:t>백서</w:t>
      </w:r>
    </w:p>
    <w:p w14:paraId="29B7658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7BBFAE28" w14:textId="5D4099B1" w:rsidR="00923CBB" w:rsidRDefault="000B64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  <w:r>
        <w:rPr>
          <w:rFonts w:ascii="Batang" w:cs="Batang"/>
          <w:sz w:val="36"/>
          <w:szCs w:val="36"/>
        </w:rPr>
        <w:t>Version 0.623</w:t>
      </w:r>
      <w:bookmarkStart w:id="0" w:name="_GoBack"/>
      <w:bookmarkEnd w:id="0"/>
    </w:p>
    <w:p w14:paraId="03892FD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40FE0A8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6CE69D5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662E99D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24D1F1A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253168B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48"/>
          <w:szCs w:val="48"/>
        </w:rPr>
      </w:pPr>
      <w:r>
        <w:rPr>
          <w:rFonts w:ascii="Batang" w:cs="Batang" w:hint="eastAsia"/>
          <w:sz w:val="48"/>
          <w:szCs w:val="48"/>
        </w:rPr>
        <w:t>동아대학교병원</w:t>
      </w:r>
    </w:p>
    <w:p w14:paraId="738C1444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cs="AppleMyungjo"/>
          <w:sz w:val="22"/>
          <w:szCs w:val="22"/>
        </w:rPr>
      </w:pPr>
      <w:r>
        <w:rPr>
          <w:rFonts w:ascii="Batang" w:cs="Batang"/>
          <w:sz w:val="48"/>
          <w:szCs w:val="48"/>
        </w:rPr>
        <w:br w:type="page"/>
      </w:r>
      <w:bookmarkStart w:id="1" w:name="-1"/>
      <w:bookmarkEnd w:id="1"/>
      <w:r w:rsidRPr="00E22B0A">
        <w:rPr>
          <w:rFonts w:ascii="AppleMyungjo" w:eastAsia="AppleMyungjo" w:cs="AppleMyungjo" w:hint="eastAsia"/>
          <w:sz w:val="22"/>
          <w:szCs w:val="22"/>
        </w:rPr>
        <w:lastRenderedPageBreak/>
        <w:t>메르스</w:t>
      </w:r>
      <w:r w:rsidRPr="00E22B0A">
        <w:rPr>
          <w:rFonts w:ascii="AppleMyungjo" w:eastAsia="AppleMyungjo" w:cs="AppleMyungjo"/>
          <w:sz w:val="22"/>
          <w:szCs w:val="22"/>
        </w:rPr>
        <w:t xml:space="preserve"> </w:t>
      </w:r>
      <w:r w:rsidRPr="00E22B0A">
        <w:rPr>
          <w:rFonts w:ascii="AppleMyungjo" w:eastAsia="AppleMyungjo" w:cs="AppleMyungjo" w:hint="eastAsia"/>
          <w:sz w:val="22"/>
          <w:szCs w:val="22"/>
        </w:rPr>
        <w:t>대응</w:t>
      </w:r>
      <w:r w:rsidRPr="00E22B0A">
        <w:rPr>
          <w:rFonts w:ascii="AppleMyungjo" w:eastAsia="AppleMyungjo" w:cs="AppleMyungjo"/>
          <w:sz w:val="22"/>
          <w:szCs w:val="22"/>
        </w:rPr>
        <w:t xml:space="preserve"> </w:t>
      </w:r>
      <w:r w:rsidRPr="00E22B0A">
        <w:rPr>
          <w:rFonts w:ascii="AppleMyungjo" w:eastAsia="AppleMyungjo" w:cs="AppleMyungjo" w:hint="eastAsia"/>
          <w:sz w:val="22"/>
          <w:szCs w:val="22"/>
        </w:rPr>
        <w:t>백서를</w:t>
      </w:r>
      <w:r w:rsidRPr="00E22B0A">
        <w:rPr>
          <w:rFonts w:ascii="AppleMyungjo" w:eastAsia="AppleMyungjo" w:cs="AppleMyungjo"/>
          <w:sz w:val="22"/>
          <w:szCs w:val="22"/>
        </w:rPr>
        <w:t xml:space="preserve"> </w:t>
      </w:r>
      <w:r w:rsidRPr="00E22B0A">
        <w:rPr>
          <w:rFonts w:ascii="AppleMyungjo" w:eastAsia="AppleMyungjo" w:cs="AppleMyungjo" w:hint="eastAsia"/>
          <w:sz w:val="22"/>
          <w:szCs w:val="22"/>
        </w:rPr>
        <w:t>발간하면서</w:t>
      </w:r>
    </w:p>
    <w:p w14:paraId="5FF26D56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cs="AppleMyungjo"/>
          <w:sz w:val="22"/>
          <w:szCs w:val="22"/>
        </w:rPr>
      </w:pPr>
    </w:p>
    <w:p w14:paraId="7259672A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cs="AppleMyungjo" w:hint="eastAsia"/>
          <w:sz w:val="22"/>
          <w:szCs w:val="22"/>
        </w:rPr>
        <w:t>메르스</w:t>
      </w:r>
      <w:r w:rsidRPr="00E22B0A">
        <w:rPr>
          <w:rFonts w:ascii="Times" w:eastAsia="AppleMyungjo" w:hAnsi="Times" w:cs="Times"/>
          <w:sz w:val="22"/>
          <w:szCs w:val="22"/>
        </w:rPr>
        <w:t xml:space="preserve"> (MERS)</w:t>
      </w:r>
      <w:r w:rsidRPr="00E22B0A">
        <w:rPr>
          <w:rFonts w:ascii="AppleMyungjo" w:eastAsia="AppleMyungjo" w:hAnsi="Times" w:cs="AppleMyungjo"/>
          <w:sz w:val="22"/>
          <w:szCs w:val="22"/>
        </w:rPr>
        <w:t>!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중동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호흡기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증후군</w:t>
      </w:r>
      <w:r w:rsidRPr="00E22B0A">
        <w:rPr>
          <w:rFonts w:ascii="Times" w:eastAsia="AppleMyungjo" w:hAnsi="Times" w:cs="Times"/>
          <w:sz w:val="22"/>
          <w:szCs w:val="22"/>
        </w:rPr>
        <w:t xml:space="preserve"> (Middle East Respiratory Syndrome)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영어약자로</w:t>
      </w:r>
      <w:r w:rsidRPr="00E22B0A">
        <w:rPr>
          <w:rFonts w:ascii="Times" w:eastAsia="AppleMyungjo" w:hAnsi="Times" w:cs="Times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사우디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아라비아에서</w:t>
      </w:r>
      <w:r w:rsidRPr="00E22B0A">
        <w:rPr>
          <w:rFonts w:ascii="Times" w:eastAsia="AppleMyungjo" w:hAnsi="Times" w:cs="Times"/>
          <w:sz w:val="22"/>
          <w:szCs w:val="22"/>
        </w:rPr>
        <w:t xml:space="preserve"> 2012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년에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발견된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바이러스에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의한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병으로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우리나라에서는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바레인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및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사우디에서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체류하다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돌아온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사람에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의하여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메르스가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전파되어서</w:t>
      </w:r>
      <w:r w:rsidRPr="00E22B0A">
        <w:rPr>
          <w:rFonts w:ascii="Times" w:eastAsia="AppleMyungjo" w:hAnsi="Times" w:cs="Times"/>
          <w:sz w:val="22"/>
          <w:szCs w:val="22"/>
        </w:rPr>
        <w:t xml:space="preserve"> 2015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년</w:t>
      </w:r>
      <w:r w:rsidRPr="00E22B0A">
        <w:rPr>
          <w:rFonts w:ascii="Times" w:eastAsia="AppleMyungjo" w:hAnsi="Times" w:cs="Times"/>
          <w:sz w:val="22"/>
          <w:szCs w:val="22"/>
        </w:rPr>
        <w:t xml:space="preserve"> 6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월</w:t>
      </w:r>
      <w:r w:rsidRPr="00E22B0A">
        <w:rPr>
          <w:rFonts w:ascii="Times" w:eastAsia="AppleMyungjo" w:hAnsi="Times" w:cs="Times"/>
          <w:sz w:val="22"/>
          <w:szCs w:val="22"/>
        </w:rPr>
        <w:t xml:space="preserve"> 19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일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현재</w:t>
      </w:r>
      <w:r w:rsidRPr="00E22B0A">
        <w:rPr>
          <w:rFonts w:ascii="Times" w:eastAsia="AppleMyungjo" w:hAnsi="Times" w:cs="Times"/>
          <w:sz w:val="22"/>
          <w:szCs w:val="22"/>
        </w:rPr>
        <w:t xml:space="preserve"> 166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명이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확진되었고</w:t>
      </w:r>
      <w:r w:rsidRPr="00E22B0A">
        <w:rPr>
          <w:rFonts w:ascii="Times" w:eastAsia="AppleMyungjo" w:hAnsi="Times" w:cs="Times"/>
          <w:sz w:val="22"/>
          <w:szCs w:val="22"/>
        </w:rPr>
        <w:t xml:space="preserve"> 24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명이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사망하는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등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부산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아니라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우리나라를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비롯한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세계인을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공포로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몰아넣었습니다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6AD797D0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6BE7F395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보건의료체계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및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사회경제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문화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전반에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걸쳐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혼란과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두려움으로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인해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물론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모든시민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보건의료기관에서도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예상하지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못한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국가재난사태였습니다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3C78800F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75D58CB3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위기를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시민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모두와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보건의료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관련기관과의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역량을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총집결하여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합동으로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대응한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발생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대처사례로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향후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어떠한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신종감염병이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발생하더라도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백서가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최선의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길잡이가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되기를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바라면서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편찬하게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되었습니다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1C839349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7EB60C7E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최근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발생양상을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살펴보면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과거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수인성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매개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질환에서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바이러스성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질환으로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국내발생에서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국외유입으로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바뀌고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있으며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특히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과거에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없었던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신종감염병의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출현과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사라졌던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재출현하는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등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보건안전을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위협하고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것이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오늘의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현실입니다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290A27B9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05A2B80E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이런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맥락에서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절대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예외가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없었습니다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.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예측불허의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상태로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급속도로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번져나가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어느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시기에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유행할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다른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바이러스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창궐하여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언제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불안하게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만들지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아무도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일입니다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4E7BAE60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79DD890A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사태에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대응하기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전직원이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합심하여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입원하고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환자들을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보호하고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피해를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최소화하기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대책본부를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설치하여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단계별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체계적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대응으로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메르스로부터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지켜낼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있었습니다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. </w:t>
      </w:r>
    </w:p>
    <w:p w14:paraId="42DF419D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09E4FCFB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앞으로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다른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신종감염병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발생시를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대비하기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지나간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대응을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교훈삼아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과거를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점검하면서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미래를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준비할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있도록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하겠습니다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30C9CD9A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48E14B10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끝으로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없는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안전한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병원을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만들기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최선의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노력을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것을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약속드리며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번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지난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차단을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수고하신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분들께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감사를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드립니다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06096E8C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32E29A25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3A405A81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/>
          <w:sz w:val="22"/>
          <w:szCs w:val="22"/>
        </w:rPr>
        <w:t>2015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6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월</w:t>
      </w:r>
    </w:p>
    <w:p w14:paraId="51DCD144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1F5505B5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동아대학교병원의료원장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상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범</w:t>
      </w:r>
    </w:p>
    <w:p w14:paraId="1BC8A8BA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7BFDB558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4F22DFA3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07EA54FF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43CB79E0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kern w:val="1"/>
          <w:sz w:val="28"/>
          <w:szCs w:val="28"/>
        </w:rPr>
      </w:pPr>
      <w:r w:rsidRPr="00E22B0A">
        <w:rPr>
          <w:rFonts w:ascii="AppleMyungjo" w:eastAsia="AppleMyungjo" w:hAnsi="Times" w:cs="AppleMyungjo"/>
          <w:sz w:val="22"/>
          <w:szCs w:val="22"/>
        </w:rPr>
        <w:br w:type="page"/>
      </w:r>
      <w:bookmarkStart w:id="2" w:name="_"/>
      <w:r>
        <w:rPr>
          <w:rFonts w:ascii="AppleMyungjo" w:eastAsia="AppleMyungjo" w:hAnsi="Times" w:cs="AppleMyungjo" w:hint="eastAsia"/>
          <w:kern w:val="1"/>
          <w:sz w:val="28"/>
          <w:szCs w:val="28"/>
        </w:rPr>
        <w:t>메르스</w:t>
      </w:r>
      <w:bookmarkEnd w:id="2"/>
      <w:r>
        <w:rPr>
          <w:rFonts w:ascii="AppleMyungjo" w:eastAsia="AppleMyungjo" w:hAnsi="Times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28"/>
          <w:szCs w:val="28"/>
        </w:rPr>
        <w:t>대응</w:t>
      </w:r>
      <w:r>
        <w:rPr>
          <w:rFonts w:ascii="AppleMyungjo" w:eastAsia="AppleMyungjo" w:hAnsi="Times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28"/>
          <w:szCs w:val="28"/>
        </w:rPr>
        <w:t>백서</w:t>
      </w:r>
      <w:r>
        <w:rPr>
          <w:rFonts w:ascii="AppleMyungjo" w:eastAsia="AppleMyungjo" w:hAnsi="Times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28"/>
          <w:szCs w:val="28"/>
        </w:rPr>
        <w:t>목차</w:t>
      </w:r>
    </w:p>
    <w:p w14:paraId="700F6BE6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kern w:val="1"/>
          <w:sz w:val="28"/>
          <w:szCs w:val="28"/>
        </w:rPr>
      </w:pPr>
    </w:p>
    <w:p w14:paraId="1AAB5B7B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1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MERS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개요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---------------------------------------</w:t>
      </w:r>
    </w:p>
    <w:p w14:paraId="3AE13A27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6D80B40B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2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재난단계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및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조직구성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체계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</w:t>
      </w:r>
    </w:p>
    <w:p w14:paraId="7D880DF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678BD1CE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3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MERS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대응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추진상황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------------------------------</w:t>
      </w:r>
    </w:p>
    <w:p w14:paraId="79FCC464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71073A7E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4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환자진료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및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예방홍보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------------------------------</w:t>
      </w:r>
    </w:p>
    <w:p w14:paraId="3D5BF1E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0B5B133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5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성과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및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문제점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,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개선방안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</w:t>
      </w:r>
    </w:p>
    <w:p w14:paraId="3FFBF918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08FF3B2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6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솔선수범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,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미담사례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--------------------------------</w:t>
      </w:r>
    </w:p>
    <w:p w14:paraId="6D84D5AB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1C05F17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7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부록</w:t>
      </w:r>
    </w:p>
    <w:p w14:paraId="2B0C3A5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0F260D1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/>
          <w:kern w:val="1"/>
          <w:sz w:val="28"/>
          <w:szCs w:val="28"/>
        </w:rPr>
        <w:br w:type="page"/>
      </w:r>
    </w:p>
    <w:p w14:paraId="41D1192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0DBDBE7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33F920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78D2BB8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77072A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3FEC017B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5C01B315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8401FF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48"/>
          <w:szCs w:val="48"/>
        </w:rPr>
      </w:pPr>
      <w:bookmarkStart w:id="3" w:name="1"/>
      <w:bookmarkEnd w:id="3"/>
      <w:r>
        <w:rPr>
          <w:rFonts w:ascii="AppleMyungjo" w:eastAsia="AppleMyungjo" w:hAnsi="Cochin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Cochin" w:cs="AppleMyungjo"/>
          <w:kern w:val="1"/>
          <w:sz w:val="48"/>
          <w:szCs w:val="48"/>
        </w:rPr>
        <w:t>1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Cochin" w:cs="AppleMyungjo"/>
          <w:kern w:val="1"/>
          <w:sz w:val="48"/>
          <w:szCs w:val="48"/>
        </w:rPr>
        <w:t xml:space="preserve"> MERS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개요</w:t>
      </w:r>
    </w:p>
    <w:p w14:paraId="5F164F4B" w14:textId="77777777" w:rsidR="00923CBB" w:rsidRDefault="00923CBB">
      <w:pPr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Cochin" w:cs="AppleMyungjo"/>
          <w:kern w:val="1"/>
          <w:sz w:val="48"/>
          <w:szCs w:val="48"/>
        </w:rPr>
        <w:br w:type="page"/>
      </w:r>
    </w:p>
    <w:p w14:paraId="75ECDBE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42"/>
          <w:szCs w:val="42"/>
        </w:rPr>
      </w:pPr>
      <w:bookmarkStart w:id="4" w:name="MERS_"/>
      <w:r>
        <w:rPr>
          <w:rFonts w:ascii="AppleMyungjo" w:eastAsia="AppleMyungjo" w:hAnsi="Times" w:cs="AppleMyungjo" w:hint="eastAsia"/>
          <w:sz w:val="42"/>
          <w:szCs w:val="42"/>
        </w:rPr>
        <w:t>제</w:t>
      </w:r>
      <w:bookmarkEnd w:id="4"/>
      <w:r>
        <w:rPr>
          <w:rFonts w:ascii="AppleMyungjo" w:eastAsia="AppleMyungjo" w:hAnsi="Times" w:cs="AppleMyungjo"/>
          <w:sz w:val="42"/>
          <w:szCs w:val="42"/>
        </w:rPr>
        <w:t>1</w:t>
      </w:r>
      <w:r>
        <w:rPr>
          <w:rFonts w:ascii="AppleMyungjo" w:eastAsia="AppleMyungjo" w:hAnsi="Times" w:cs="AppleMyungjo" w:hint="eastAsia"/>
          <w:sz w:val="42"/>
          <w:szCs w:val="42"/>
        </w:rPr>
        <w:t>장</w:t>
      </w:r>
      <w:r>
        <w:rPr>
          <w:rFonts w:ascii="AppleMyungjo" w:eastAsia="AppleMyungjo" w:hAnsi="Times" w:cs="AppleMyungjo"/>
          <w:sz w:val="42"/>
          <w:szCs w:val="42"/>
        </w:rPr>
        <w:t xml:space="preserve"> </w:t>
      </w:r>
      <w:r>
        <w:rPr>
          <w:rFonts w:ascii="AppleMyungjo" w:eastAsia="AppleMyungjo" w:hAnsi="Times" w:cs="AppleMyungjo" w:hint="eastAsia"/>
          <w:sz w:val="42"/>
          <w:szCs w:val="42"/>
        </w:rPr>
        <w:t>중동호흡기증후군</w:t>
      </w:r>
      <w:r>
        <w:rPr>
          <w:rFonts w:ascii="Times" w:eastAsia="AppleMyungjo" w:hAnsi="Times" w:cs="Times"/>
          <w:sz w:val="42"/>
          <w:szCs w:val="42"/>
        </w:rPr>
        <w:t xml:space="preserve"> </w:t>
      </w:r>
      <w:r>
        <w:rPr>
          <w:rFonts w:ascii="AppleMyungjo" w:eastAsia="AppleMyungjo" w:hAnsi="Times" w:cs="AppleMyungjo" w:hint="eastAsia"/>
          <w:sz w:val="42"/>
          <w:szCs w:val="42"/>
        </w:rPr>
        <w:t>개요</w:t>
      </w:r>
      <w:r>
        <w:rPr>
          <w:rFonts w:ascii="Times" w:eastAsia="AppleMyungjo" w:hAnsi="Times" w:cs="Times"/>
          <w:sz w:val="42"/>
          <w:szCs w:val="42"/>
        </w:rPr>
        <w:t xml:space="preserve"> </w:t>
      </w:r>
    </w:p>
    <w:p w14:paraId="1ABDA0E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42"/>
          <w:szCs w:val="42"/>
        </w:rPr>
        <w:t xml:space="preserve">1. </w:t>
      </w:r>
      <w:r>
        <w:rPr>
          <w:rFonts w:ascii="AppleMyungjo" w:eastAsia="AppleMyungjo" w:hAnsi="Times" w:cs="AppleMyungjo" w:hint="eastAsia"/>
          <w:sz w:val="42"/>
          <w:szCs w:val="42"/>
        </w:rPr>
        <w:t>정의</w:t>
      </w:r>
    </w:p>
    <w:p w14:paraId="77D1E81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중동호흡기증후군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코로나바이러스</w:t>
      </w:r>
      <w:r>
        <w:rPr>
          <w:rFonts w:ascii="Times" w:eastAsia="AppleMyungjo" w:hAnsi="Times" w:cs="Times"/>
          <w:sz w:val="24"/>
          <w:szCs w:val="24"/>
        </w:rPr>
        <w:t>(Middle East Respiratory Syndrome Coronavirus ; MERS-CoV)</w:t>
      </w:r>
      <w:r>
        <w:rPr>
          <w:rFonts w:ascii="AppleMyungjo" w:eastAsia="AppleMyungjo" w:hAnsi="Times" w:cs="AppleMyungjo" w:hint="eastAsia"/>
          <w:sz w:val="24"/>
          <w:szCs w:val="24"/>
        </w:rPr>
        <w:t>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호흡기감염증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4AC2EE4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2"/>
          <w:szCs w:val="22"/>
        </w:rPr>
        <w:t>* ’13</w:t>
      </w:r>
      <w:r>
        <w:rPr>
          <w:rFonts w:ascii="AppleMyungjo" w:eastAsia="AppleMyungjo" w:hAnsi="Times" w:cs="AppleMyungjo" w:hint="eastAsia"/>
          <w:sz w:val="22"/>
          <w:szCs w:val="22"/>
        </w:rPr>
        <w:t>년</w:t>
      </w:r>
      <w:r>
        <w:rPr>
          <w:rFonts w:ascii="Times" w:eastAsia="AppleMyungjo" w:hAnsi="Times" w:cs="Times"/>
          <w:sz w:val="22"/>
          <w:szCs w:val="22"/>
        </w:rPr>
        <w:t xml:space="preserve"> 5</w:t>
      </w:r>
      <w:r>
        <w:rPr>
          <w:rFonts w:ascii="AppleMyungjo" w:eastAsia="AppleMyungjo" w:hAnsi="Times" w:cs="AppleMyungjo" w:hint="eastAsia"/>
          <w:sz w:val="22"/>
          <w:szCs w:val="22"/>
        </w:rPr>
        <w:t>월</w:t>
      </w:r>
      <w:r>
        <w:rPr>
          <w:rFonts w:ascii="Times" w:eastAsia="AppleMyungjo" w:hAnsi="Times" w:cs="Times"/>
          <w:sz w:val="22"/>
          <w:szCs w:val="22"/>
        </w:rPr>
        <w:t xml:space="preserve">, </w:t>
      </w:r>
      <w:r>
        <w:rPr>
          <w:rFonts w:ascii="AppleMyungjo" w:eastAsia="AppleMyungjo" w:hAnsi="Times" w:cs="AppleMyungjo" w:hint="eastAsia"/>
          <w:sz w:val="22"/>
          <w:szCs w:val="22"/>
        </w:rPr>
        <w:t>국제바이러스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분류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위원회</w:t>
      </w:r>
      <w:r>
        <w:rPr>
          <w:rFonts w:ascii="Times" w:eastAsia="AppleMyungjo" w:hAnsi="Times" w:cs="Times"/>
          <w:sz w:val="22"/>
          <w:szCs w:val="22"/>
        </w:rPr>
        <w:t xml:space="preserve">(ICTV, International Committee on Taxonomy of Viruses) </w:t>
      </w:r>
      <w:r>
        <w:rPr>
          <w:rFonts w:ascii="AppleMyungjo" w:eastAsia="AppleMyungjo" w:hAnsi="Times" w:cs="AppleMyungjo" w:hint="eastAsia"/>
          <w:sz w:val="22"/>
          <w:szCs w:val="22"/>
        </w:rPr>
        <w:t>에서는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이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신종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코로나바이러스를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중동호흡기증후군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코로나바이러스</w:t>
      </w:r>
      <w:r>
        <w:rPr>
          <w:rFonts w:ascii="Times" w:eastAsia="AppleMyungjo" w:hAnsi="Times" w:cs="Times"/>
          <w:sz w:val="22"/>
          <w:szCs w:val="22"/>
        </w:rPr>
        <w:t>(MERS-CoV)</w:t>
      </w:r>
      <w:r>
        <w:rPr>
          <w:rFonts w:ascii="AppleMyungjo" w:eastAsia="AppleMyungjo" w:hAnsi="Times" w:cs="AppleMyungjo" w:hint="eastAsia"/>
          <w:sz w:val="22"/>
          <w:szCs w:val="22"/>
        </w:rPr>
        <w:t>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명명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333C5EA1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2. </w:t>
      </w:r>
      <w:r>
        <w:rPr>
          <w:rFonts w:ascii="AppleMyungjo" w:eastAsia="AppleMyungjo" w:hAnsi="Times" w:cs="AppleMyungjo" w:hint="eastAsia"/>
          <w:sz w:val="30"/>
          <w:szCs w:val="30"/>
        </w:rPr>
        <w:t>발생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현황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2E0726D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중동지역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아라비아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반도를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중심으로</w:t>
      </w:r>
      <w:r>
        <w:rPr>
          <w:rFonts w:ascii="Times" w:eastAsia="AppleMyungjo" w:hAnsi="Times" w:cs="Times"/>
          <w:sz w:val="24"/>
          <w:szCs w:val="24"/>
        </w:rPr>
        <w:t xml:space="preserve"> 2012</w:t>
      </w:r>
      <w:r>
        <w:rPr>
          <w:rFonts w:ascii="AppleMyungjo" w:eastAsia="AppleMyungjo" w:hAnsi="Times" w:cs="AppleMyungjo" w:hint="eastAsia"/>
          <w:sz w:val="24"/>
          <w:szCs w:val="24"/>
        </w:rPr>
        <w:t>년</w:t>
      </w:r>
      <w:r>
        <w:rPr>
          <w:rFonts w:ascii="Times" w:eastAsia="AppleMyungjo" w:hAnsi="Times" w:cs="Times"/>
          <w:sz w:val="24"/>
          <w:szCs w:val="24"/>
        </w:rPr>
        <w:t xml:space="preserve"> 4</w:t>
      </w:r>
      <w:r>
        <w:rPr>
          <w:rFonts w:ascii="AppleMyungjo" w:eastAsia="AppleMyungjo" w:hAnsi="Times" w:cs="AppleMyungjo" w:hint="eastAsia"/>
          <w:sz w:val="24"/>
          <w:szCs w:val="24"/>
        </w:rPr>
        <w:t>월부터</w:t>
      </w:r>
      <w:r>
        <w:rPr>
          <w:rFonts w:ascii="Times" w:eastAsia="AppleMyungjo" w:hAnsi="Times" w:cs="Times"/>
          <w:sz w:val="24"/>
          <w:szCs w:val="24"/>
        </w:rPr>
        <w:t xml:space="preserve"> 2015</w:t>
      </w:r>
      <w:r>
        <w:rPr>
          <w:rFonts w:ascii="AppleMyungjo" w:eastAsia="AppleMyungjo" w:hAnsi="Times" w:cs="AppleMyungjo" w:hint="eastAsia"/>
          <w:sz w:val="24"/>
          <w:szCs w:val="24"/>
        </w:rPr>
        <w:t>년</w:t>
      </w:r>
      <w:r>
        <w:rPr>
          <w:rFonts w:ascii="Times" w:eastAsia="AppleMyungjo" w:hAnsi="Times" w:cs="Times"/>
          <w:sz w:val="24"/>
          <w:szCs w:val="24"/>
        </w:rPr>
        <w:t xml:space="preserve"> 5</w:t>
      </w:r>
      <w:r>
        <w:rPr>
          <w:rFonts w:ascii="AppleMyungjo" w:eastAsia="AppleMyungjo" w:hAnsi="Times" w:cs="AppleMyungjo" w:hint="eastAsia"/>
          <w:sz w:val="24"/>
          <w:szCs w:val="24"/>
        </w:rPr>
        <w:t>월</w:t>
      </w:r>
      <w:r>
        <w:rPr>
          <w:rFonts w:ascii="Times" w:eastAsia="AppleMyungjo" w:hAnsi="Times" w:cs="Times"/>
          <w:sz w:val="24"/>
          <w:szCs w:val="24"/>
        </w:rPr>
        <w:t xml:space="preserve"> 29</w:t>
      </w:r>
      <w:r>
        <w:rPr>
          <w:rFonts w:ascii="AppleMyungjo" w:eastAsia="AppleMyungjo" w:hAnsi="Times" w:cs="AppleMyungjo" w:hint="eastAsia"/>
          <w:sz w:val="24"/>
          <w:szCs w:val="24"/>
        </w:rPr>
        <w:t>일까지</w:t>
      </w:r>
      <w:r>
        <w:rPr>
          <w:rFonts w:ascii="Times" w:eastAsia="AppleMyungjo" w:hAnsi="Times" w:cs="Times"/>
          <w:sz w:val="24"/>
          <w:szCs w:val="24"/>
        </w:rPr>
        <w:t xml:space="preserve"> 25</w:t>
      </w:r>
      <w:r>
        <w:rPr>
          <w:rFonts w:ascii="AppleMyungjo" w:eastAsia="AppleMyungjo" w:hAnsi="Times" w:cs="AppleMyungjo" w:hint="eastAsia"/>
          <w:sz w:val="24"/>
          <w:szCs w:val="24"/>
        </w:rPr>
        <w:t>개국에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서</w:t>
      </w:r>
      <w:r>
        <w:rPr>
          <w:rFonts w:ascii="Times" w:eastAsia="AppleMyungjo" w:hAnsi="Times" w:cs="Times"/>
          <w:sz w:val="24"/>
          <w:szCs w:val="24"/>
        </w:rPr>
        <w:t xml:space="preserve"> 1,167</w:t>
      </w:r>
      <w:r>
        <w:rPr>
          <w:rFonts w:ascii="AppleMyungjo" w:eastAsia="AppleMyungjo" w:hAnsi="Times" w:cs="AppleMyungjo" w:hint="eastAsia"/>
          <w:sz w:val="24"/>
          <w:szCs w:val="24"/>
        </w:rPr>
        <w:t>명이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발생하여</w:t>
      </w:r>
      <w:r>
        <w:rPr>
          <w:rFonts w:ascii="Times" w:eastAsia="AppleMyungjo" w:hAnsi="Times" w:cs="Times"/>
          <w:sz w:val="24"/>
          <w:szCs w:val="24"/>
        </w:rPr>
        <w:t xml:space="preserve"> 479</w:t>
      </w:r>
      <w:r>
        <w:rPr>
          <w:rFonts w:ascii="AppleMyungjo" w:eastAsia="AppleMyungjo" w:hAnsi="Times" w:cs="AppleMyungjo" w:hint="eastAsia"/>
          <w:sz w:val="24"/>
          <w:szCs w:val="24"/>
        </w:rPr>
        <w:t>명이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사망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636A1CE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2"/>
          <w:szCs w:val="22"/>
        </w:rPr>
        <w:t xml:space="preserve">* </w:t>
      </w:r>
      <w:r>
        <w:rPr>
          <w:rFonts w:ascii="AppleMyungjo" w:eastAsia="AppleMyungjo" w:hAnsi="Times" w:cs="AppleMyungjo" w:hint="eastAsia"/>
          <w:sz w:val="22"/>
          <w:szCs w:val="22"/>
        </w:rPr>
        <w:t>세계보건기구</w:t>
      </w:r>
      <w:r>
        <w:rPr>
          <w:rFonts w:ascii="Times" w:eastAsia="AppleMyungjo" w:hAnsi="Times" w:cs="Times"/>
          <w:sz w:val="22"/>
          <w:szCs w:val="22"/>
        </w:rPr>
        <w:t>(WHO, World Health Organization)</w:t>
      </w:r>
      <w:r>
        <w:rPr>
          <w:rFonts w:ascii="AppleMyungjo" w:eastAsia="AppleMyungjo" w:hAnsi="Times" w:cs="AppleMyungjo" w:hint="eastAsia"/>
          <w:sz w:val="22"/>
          <w:szCs w:val="22"/>
        </w:rPr>
        <w:t>는</w:t>
      </w:r>
      <w:r>
        <w:rPr>
          <w:rFonts w:ascii="Times" w:eastAsia="AppleMyungjo" w:hAnsi="Times" w:cs="Times"/>
          <w:sz w:val="22"/>
          <w:szCs w:val="22"/>
        </w:rPr>
        <w:t xml:space="preserve"> 2012</w:t>
      </w:r>
      <w:r>
        <w:rPr>
          <w:rFonts w:ascii="AppleMyungjo" w:eastAsia="AppleMyungjo" w:hAnsi="Times" w:cs="AppleMyungjo" w:hint="eastAsia"/>
          <w:sz w:val="22"/>
          <w:szCs w:val="22"/>
        </w:rPr>
        <w:t>년</w:t>
      </w:r>
      <w:r>
        <w:rPr>
          <w:rFonts w:ascii="Times" w:eastAsia="AppleMyungjo" w:hAnsi="Times" w:cs="Times"/>
          <w:sz w:val="22"/>
          <w:szCs w:val="22"/>
        </w:rPr>
        <w:t xml:space="preserve"> 9</w:t>
      </w:r>
      <w:r>
        <w:rPr>
          <w:rFonts w:ascii="AppleMyungjo" w:eastAsia="AppleMyungjo" w:hAnsi="Times" w:cs="AppleMyungjo" w:hint="eastAsia"/>
          <w:sz w:val="22"/>
          <w:szCs w:val="22"/>
        </w:rPr>
        <w:t>월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신종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코로나바이러스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감염에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대한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첫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번째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국제적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경고를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발령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78E4EF5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발생환자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대부분이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중동지역과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직</w:t>
      </w:r>
      <w:r>
        <w:rPr>
          <w:rFonts w:ascii="Lucida Grande" w:eastAsia="AppleMyungjo" w:hAnsi="Lucida Grande" w:cs="Lucida Grande"/>
          <w:sz w:val="24"/>
          <w:szCs w:val="24"/>
        </w:rPr>
        <w:t>‧</w:t>
      </w:r>
      <w:r>
        <w:rPr>
          <w:rFonts w:ascii="AppleMyungjo" w:eastAsia="AppleMyungjo" w:hAnsi="Lucida Grande" w:cs="AppleMyungjo" w:hint="eastAsia"/>
          <w:sz w:val="24"/>
          <w:szCs w:val="24"/>
        </w:rPr>
        <w:t>간접적인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연관이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있으며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사우디아라비아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아랍에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미리트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중동지역에서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감염환자의</w:t>
      </w:r>
      <w:r>
        <w:rPr>
          <w:rFonts w:ascii="Times" w:eastAsia="AppleMyungjo" w:hAnsi="Times" w:cs="Times"/>
          <w:sz w:val="24"/>
          <w:szCs w:val="24"/>
        </w:rPr>
        <w:t xml:space="preserve"> 97%(1,132</w:t>
      </w:r>
      <w:r>
        <w:rPr>
          <w:rFonts w:ascii="AppleMyungjo" w:eastAsia="AppleMyungjo" w:hAnsi="Times" w:cs="AppleMyungjo" w:hint="eastAsia"/>
          <w:sz w:val="24"/>
          <w:szCs w:val="24"/>
        </w:rPr>
        <w:t>명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발생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01BDBEE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750B074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noProof/>
          <w:sz w:val="24"/>
          <w:szCs w:val="24"/>
          <w:lang w:eastAsia="en-US"/>
        </w:rPr>
        <w:drawing>
          <wp:inline distT="0" distB="0" distL="0" distR="0" wp14:anchorId="770907E6" wp14:editId="3080F053">
            <wp:extent cx="5689600" cy="287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2F82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72C13EC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7A924D1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9A4E58A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5D907E09" wp14:editId="0B400FF7">
            <wp:extent cx="5867400" cy="751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CC2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DD2D905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4CDC8163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33B13167" wp14:editId="2FC0F883">
            <wp:extent cx="5892800" cy="487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9472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</w:p>
    <w:p w14:paraId="74B7BF50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</w:p>
    <w:p w14:paraId="4833617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3. </w:t>
      </w:r>
      <w:r>
        <w:rPr>
          <w:rFonts w:ascii="AppleMyungjo" w:eastAsia="AppleMyungjo" w:hAnsi="Times" w:cs="AppleMyungjo" w:hint="eastAsia"/>
          <w:sz w:val="30"/>
          <w:szCs w:val="30"/>
        </w:rPr>
        <w:t>역학적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특성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762EE061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연령분포</w:t>
      </w:r>
      <w:r>
        <w:rPr>
          <w:rFonts w:ascii="Times" w:eastAsia="AppleMyungjo" w:hAnsi="Times" w:cs="Times"/>
          <w:sz w:val="24"/>
          <w:szCs w:val="24"/>
        </w:rPr>
        <w:t xml:space="preserve"> 0-99</w:t>
      </w:r>
      <w:r>
        <w:rPr>
          <w:rFonts w:ascii="AppleMyungjo" w:eastAsia="AppleMyungjo" w:hAnsi="Times" w:cs="AppleMyungjo" w:hint="eastAsia"/>
          <w:sz w:val="24"/>
          <w:szCs w:val="24"/>
        </w:rPr>
        <w:t>세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중앙값</w:t>
      </w:r>
      <w:r>
        <w:rPr>
          <w:rFonts w:ascii="Times" w:eastAsia="AppleMyungjo" w:hAnsi="Times" w:cs="Times"/>
          <w:sz w:val="24"/>
          <w:szCs w:val="24"/>
        </w:rPr>
        <w:t xml:space="preserve"> 50</w:t>
      </w:r>
      <w:r>
        <w:rPr>
          <w:rFonts w:ascii="AppleMyungjo" w:eastAsia="AppleMyungjo" w:hAnsi="Times" w:cs="AppleMyungjo" w:hint="eastAsia"/>
          <w:sz w:val="24"/>
          <w:szCs w:val="24"/>
        </w:rPr>
        <w:t>세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특히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기저질환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당뇨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신부전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만성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폐질환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면역결핍질환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AppleMyungjo" w:eastAsia="AppleMyungjo" w:hAnsi="Times" w:cs="AppleMyungjo" w:hint="eastAsia"/>
          <w:sz w:val="24"/>
          <w:szCs w:val="24"/>
        </w:rPr>
        <w:t>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가진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사람에서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중증의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급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7F62D462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Times" w:cs="AppleMyungjo" w:hint="eastAsia"/>
          <w:sz w:val="24"/>
          <w:szCs w:val="24"/>
        </w:rPr>
        <w:t>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질환을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일으킴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모든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환자들에게서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직</w:t>
      </w:r>
      <w:r>
        <w:rPr>
          <w:rFonts w:ascii="Times" w:eastAsia="AppleMyungjo" w:hAnsi="Times" w:cs="Times"/>
          <w:sz w:val="24"/>
          <w:szCs w:val="24"/>
        </w:rPr>
        <w:t>·</w:t>
      </w:r>
      <w:r>
        <w:rPr>
          <w:rFonts w:ascii="AppleMyungjo" w:eastAsia="AppleMyungjo" w:hAnsi="Times" w:cs="AppleMyungjo" w:hint="eastAsia"/>
          <w:sz w:val="24"/>
          <w:szCs w:val="24"/>
        </w:rPr>
        <w:t>간접적으로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</w:t>
      </w:r>
      <w:r>
        <w:rPr>
          <w:rFonts w:ascii="Times" w:eastAsia="AppleMyungjo" w:hAnsi="Times" w:cs="Times"/>
          <w:sz w:val="24"/>
          <w:szCs w:val="24"/>
        </w:rPr>
        <w:t xml:space="preserve">( &gt; 90% </w:t>
      </w:r>
      <w:r>
        <w:rPr>
          <w:rFonts w:ascii="AppleMyungjo" w:eastAsia="AppleMyungjo" w:hAnsi="Times" w:cs="AppleMyungjo" w:hint="eastAsia"/>
          <w:sz w:val="24"/>
          <w:szCs w:val="24"/>
        </w:rPr>
        <w:t>사우디아라비아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지역과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연관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지역사회에서의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전파에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근거는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없으며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가족간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전파와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의료기관에서의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제한적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0D7AAA3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Times" w:cs="AppleMyungjo" w:hint="eastAsia"/>
          <w:sz w:val="24"/>
          <w:szCs w:val="24"/>
        </w:rPr>
        <w:t>파로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인한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유행이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보고됨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Times" w:eastAsia="AppleMyungjo" w:hAnsi="Times" w:cs="Times"/>
          <w:position w:val="5"/>
          <w:sz w:val="16"/>
          <w:szCs w:val="16"/>
        </w:rPr>
        <w:t>1)</w:t>
      </w:r>
      <w:r>
        <w:rPr>
          <w:rFonts w:ascii="Times" w:eastAsia="AppleMyungjo" w:hAnsi="Times" w:cs="Times"/>
          <w:sz w:val="16"/>
          <w:szCs w:val="16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1</w:t>
      </w:r>
      <w:r>
        <w:rPr>
          <w:rFonts w:ascii="AppleMyungjo" w:eastAsia="AppleMyungjo" w:hAnsi="Times" w:cs="AppleMyungjo" w:hint="eastAsia"/>
          <w:sz w:val="24"/>
          <w:szCs w:val="24"/>
        </w:rPr>
        <w:t>차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감염자보다는</w:t>
      </w:r>
      <w:r>
        <w:rPr>
          <w:rFonts w:ascii="Times" w:eastAsia="AppleMyungjo" w:hAnsi="Times" w:cs="Times"/>
          <w:sz w:val="24"/>
          <w:szCs w:val="24"/>
        </w:rPr>
        <w:t xml:space="preserve"> 2</w:t>
      </w:r>
      <w:r>
        <w:rPr>
          <w:rFonts w:ascii="AppleMyungjo" w:eastAsia="AppleMyungjo" w:hAnsi="Times" w:cs="AppleMyungjo" w:hint="eastAsia"/>
          <w:sz w:val="24"/>
          <w:szCs w:val="24"/>
        </w:rPr>
        <w:t>차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감염자의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증세가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경함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Times" w:eastAsia="AppleMyungjo" w:hAnsi="Times" w:cs="Times"/>
          <w:position w:val="5"/>
          <w:sz w:val="16"/>
          <w:szCs w:val="16"/>
        </w:rPr>
        <w:t xml:space="preserve">2) </w:t>
      </w:r>
    </w:p>
    <w:p w14:paraId="35E0C82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감염경로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명확한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감염경로는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밝혀지지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않았음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사우디아라비아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단봉낙타접촉에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감염전파가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보고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사람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밀접접촉에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전파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대부분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병원내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가족간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</w:t>
      </w:r>
      <w:r>
        <w:rPr>
          <w:rFonts w:ascii="Times" w:eastAsia="AppleMyungjo" w:hAnsi="Times" w:cs="Times"/>
          <w:sz w:val="24"/>
          <w:szCs w:val="24"/>
        </w:rPr>
        <w:t xml:space="preserve">) </w:t>
      </w:r>
    </w:p>
    <w:p w14:paraId="0B6ABD7C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noProof/>
          <w:sz w:val="24"/>
          <w:szCs w:val="24"/>
          <w:lang w:eastAsia="en-US"/>
        </w:rPr>
        <w:drawing>
          <wp:inline distT="0" distB="0" distL="0" distR="0" wp14:anchorId="190A86FE" wp14:editId="43E98A1A">
            <wp:extent cx="5715000" cy="3898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FE9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3799CD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4. </w:t>
      </w:r>
      <w:r>
        <w:rPr>
          <w:rFonts w:ascii="AppleMyungjo" w:eastAsia="AppleMyungjo" w:hAnsi="Times" w:cs="AppleMyungjo" w:hint="eastAsia"/>
          <w:sz w:val="30"/>
          <w:szCs w:val="30"/>
        </w:rPr>
        <w:t>임상적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특성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4B83160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대부분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환자가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중증급성하기도질환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폐렴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AppleMyungjo" w:eastAsia="AppleMyungjo" w:hAnsi="Times" w:cs="AppleMyungjo" w:hint="eastAsia"/>
          <w:sz w:val="24"/>
          <w:szCs w:val="24"/>
        </w:rPr>
        <w:t>이나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일부는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무증상을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나타내거나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급성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상기도질환을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나타나는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있음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7EF2267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증상으로는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발열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기침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호흡곤란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외에도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두통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오한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인후통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콧물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근육통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뿐만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아니라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식욕부진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오심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구토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복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2ABBC94E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Times" w:cs="AppleMyungjo" w:hint="eastAsia"/>
          <w:sz w:val="24"/>
          <w:szCs w:val="24"/>
        </w:rPr>
        <w:t>통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설사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합병증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호흡부전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폐혈성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쇽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다발성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장기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부전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01266FD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2"/>
          <w:szCs w:val="22"/>
        </w:rPr>
        <w:t xml:space="preserve">* </w:t>
      </w:r>
      <w:r>
        <w:rPr>
          <w:rFonts w:ascii="AppleMyungjo" w:eastAsia="AppleMyungjo" w:hAnsi="Times" w:cs="AppleMyungjo" w:hint="eastAsia"/>
          <w:sz w:val="22"/>
          <w:szCs w:val="22"/>
        </w:rPr>
        <w:t>신부전을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동반하는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급성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신부전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동반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사례가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사스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보다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높음</w:t>
      </w:r>
      <w:r>
        <w:rPr>
          <w:rFonts w:ascii="Times" w:eastAsia="AppleMyungjo" w:hAnsi="Times" w:cs="Times"/>
          <w:sz w:val="22"/>
          <w:szCs w:val="22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기저질환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당뇨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만성폐질환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암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신부전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AppleMyungjo" w:eastAsia="AppleMyungjo" w:hAnsi="Times" w:cs="AppleMyungjo" w:hint="eastAsia"/>
          <w:sz w:val="24"/>
          <w:szCs w:val="24"/>
        </w:rPr>
        <w:t>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면역기능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저하자는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3A9DF914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MERS-CoV </w:t>
      </w:r>
      <w:r>
        <w:rPr>
          <w:rFonts w:ascii="AppleMyungjo" w:eastAsia="AppleMyungjo" w:hAnsi="Times" w:cs="AppleMyungjo" w:hint="eastAsia"/>
          <w:sz w:val="24"/>
          <w:szCs w:val="24"/>
        </w:rPr>
        <w:t>감염이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높고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예후도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불량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일반적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검사소견</w:t>
      </w:r>
      <w:r>
        <w:rPr>
          <w:rFonts w:ascii="Times" w:eastAsia="AppleMyungjo" w:hAnsi="Times" w:cs="Times"/>
          <w:sz w:val="24"/>
          <w:szCs w:val="24"/>
        </w:rPr>
        <w:t xml:space="preserve"> : </w:t>
      </w:r>
      <w:r>
        <w:rPr>
          <w:rFonts w:ascii="AppleMyungjo" w:eastAsia="AppleMyungjo" w:hAnsi="Times" w:cs="AppleMyungjo" w:hint="eastAsia"/>
          <w:sz w:val="24"/>
          <w:szCs w:val="24"/>
        </w:rPr>
        <w:t>백혈구감소증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림프구감소증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혈소판감소증</w:t>
      </w:r>
      <w:r>
        <w:rPr>
          <w:rFonts w:ascii="Times" w:eastAsia="AppleMyungjo" w:hAnsi="Times" w:cs="Times"/>
          <w:sz w:val="24"/>
          <w:szCs w:val="24"/>
        </w:rPr>
        <w:t xml:space="preserve">, LDH </w:t>
      </w:r>
      <w:r>
        <w:rPr>
          <w:rFonts w:ascii="AppleMyungjo" w:eastAsia="AppleMyungjo" w:hAnsi="Times" w:cs="AppleMyungjo" w:hint="eastAsia"/>
          <w:sz w:val="24"/>
          <w:szCs w:val="24"/>
        </w:rPr>
        <w:t>상승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596949E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잠복기</w:t>
      </w:r>
      <w:r>
        <w:rPr>
          <w:rFonts w:ascii="Times" w:eastAsia="AppleMyungjo" w:hAnsi="Times" w:cs="Times"/>
          <w:sz w:val="24"/>
          <w:szCs w:val="24"/>
        </w:rPr>
        <w:t xml:space="preserve"> : 5</w:t>
      </w:r>
      <w:r>
        <w:rPr>
          <w:rFonts w:ascii="AppleMyungjo" w:eastAsia="AppleMyungjo" w:hAnsi="Times" w:cs="AppleMyungjo" w:hint="eastAsia"/>
          <w:sz w:val="24"/>
          <w:szCs w:val="24"/>
        </w:rPr>
        <w:t>일</w:t>
      </w:r>
      <w:r>
        <w:rPr>
          <w:rFonts w:ascii="Times" w:eastAsia="AppleMyungjo" w:hAnsi="Times" w:cs="Times"/>
          <w:sz w:val="24"/>
          <w:szCs w:val="24"/>
        </w:rPr>
        <w:t xml:space="preserve"> (</w:t>
      </w:r>
      <w:r>
        <w:rPr>
          <w:rFonts w:ascii="AppleMyungjo" w:eastAsia="AppleMyungjo" w:hAnsi="Times" w:cs="AppleMyungjo" w:hint="eastAsia"/>
          <w:sz w:val="24"/>
          <w:szCs w:val="24"/>
        </w:rPr>
        <w:t>최소</w:t>
      </w:r>
      <w:r>
        <w:rPr>
          <w:rFonts w:ascii="Times" w:eastAsia="AppleMyungjo" w:hAnsi="Times" w:cs="Times"/>
          <w:sz w:val="24"/>
          <w:szCs w:val="24"/>
        </w:rPr>
        <w:t xml:space="preserve"> 2</w:t>
      </w:r>
      <w:r>
        <w:rPr>
          <w:rFonts w:ascii="AppleMyungjo" w:eastAsia="AppleMyungjo" w:hAnsi="Times" w:cs="AppleMyungjo" w:hint="eastAsia"/>
          <w:sz w:val="24"/>
          <w:szCs w:val="24"/>
        </w:rPr>
        <w:t>일</w:t>
      </w:r>
      <w:r>
        <w:rPr>
          <w:rFonts w:ascii="Times" w:eastAsia="AppleMyungjo" w:hAnsi="Times" w:cs="Times"/>
          <w:sz w:val="24"/>
          <w:szCs w:val="24"/>
        </w:rPr>
        <w:t xml:space="preserve"> - </w:t>
      </w:r>
      <w:r>
        <w:rPr>
          <w:rFonts w:ascii="AppleMyungjo" w:eastAsia="AppleMyungjo" w:hAnsi="Times" w:cs="AppleMyungjo" w:hint="eastAsia"/>
          <w:sz w:val="24"/>
          <w:szCs w:val="24"/>
        </w:rPr>
        <w:t>최대</w:t>
      </w:r>
      <w:r>
        <w:rPr>
          <w:rFonts w:ascii="Times" w:eastAsia="AppleMyungjo" w:hAnsi="Times" w:cs="Times"/>
          <w:sz w:val="24"/>
          <w:szCs w:val="24"/>
        </w:rPr>
        <w:t xml:space="preserve"> 14</w:t>
      </w:r>
      <w:r>
        <w:rPr>
          <w:rFonts w:ascii="AppleMyungjo" w:eastAsia="AppleMyungjo" w:hAnsi="Times" w:cs="AppleMyungjo" w:hint="eastAsia"/>
          <w:sz w:val="24"/>
          <w:szCs w:val="24"/>
        </w:rPr>
        <w:t>일</w:t>
      </w:r>
      <w:r>
        <w:rPr>
          <w:rFonts w:ascii="Times" w:eastAsia="AppleMyungjo" w:hAnsi="Times" w:cs="Times"/>
          <w:sz w:val="24"/>
          <w:szCs w:val="24"/>
        </w:rPr>
        <w:t xml:space="preserve">) </w:t>
      </w:r>
    </w:p>
    <w:p w14:paraId="3745463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치명률</w:t>
      </w:r>
      <w:r>
        <w:rPr>
          <w:rFonts w:ascii="Times" w:eastAsia="AppleMyungjo" w:hAnsi="Times" w:cs="Times"/>
          <w:sz w:val="24"/>
          <w:szCs w:val="24"/>
        </w:rPr>
        <w:t xml:space="preserve"> : 30%~40% </w:t>
      </w:r>
      <w:r>
        <w:rPr>
          <w:rFonts w:ascii="Times" w:eastAsia="AppleMyungjo" w:hAnsi="Times" w:cs="Times"/>
          <w:sz w:val="22"/>
          <w:szCs w:val="22"/>
        </w:rPr>
        <w:t xml:space="preserve">(* </w:t>
      </w:r>
      <w:r>
        <w:rPr>
          <w:rFonts w:ascii="AppleMyungjo" w:eastAsia="AppleMyungjo" w:hAnsi="Times" w:cs="AppleMyungjo" w:hint="eastAsia"/>
          <w:sz w:val="22"/>
          <w:szCs w:val="22"/>
        </w:rPr>
        <w:t>사우디아라비아의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경우임</w:t>
      </w:r>
      <w:r>
        <w:rPr>
          <w:rFonts w:ascii="AppleMyungjo" w:eastAsia="AppleMyungjo" w:hAnsi="Times" w:cs="AppleMyungjo"/>
          <w:sz w:val="22"/>
          <w:szCs w:val="22"/>
        </w:rPr>
        <w:t>)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77A2716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2DE5980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5. </w:t>
      </w:r>
      <w:r>
        <w:rPr>
          <w:rFonts w:ascii="AppleMyungjo" w:eastAsia="AppleMyungjo" w:hAnsi="Times" w:cs="AppleMyungjo" w:hint="eastAsia"/>
          <w:sz w:val="30"/>
          <w:szCs w:val="30"/>
        </w:rPr>
        <w:t>진단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5C06C22D" w14:textId="77777777" w:rsidR="00923CBB" w:rsidRDefault="00923CBB">
      <w:pPr>
        <w:autoSpaceDE w:val="0"/>
        <w:autoSpaceDN w:val="0"/>
        <w:adjustRightInd w:val="0"/>
        <w:spacing w:after="240"/>
        <w:rPr>
          <w:rFonts w:ascii="Apple SD 산돌고딕 Neo" w:eastAsia="Apple SD 산돌고딕 Neo" w:hAnsi="Lucida Grande" w:cs="Apple SD 산돌고딕 Neo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분자진단</w:t>
      </w:r>
      <w:r>
        <w:rPr>
          <w:rFonts w:ascii="AppleMyungjo" w:eastAsia="AppleMyungjo" w:hAnsi="Lucida Grande" w:cs="AppleMyungjo"/>
          <w:sz w:val="24"/>
          <w:szCs w:val="24"/>
        </w:rPr>
        <w:t xml:space="preserve"> </w:t>
      </w:r>
      <w:r>
        <w:rPr>
          <w:rFonts w:ascii="AppleMyungjo" w:eastAsia="AppleMyungjo" w:hAnsi="Lucida Grande" w:cs="AppleMyungjo" w:hint="eastAsia"/>
          <w:sz w:val="24"/>
          <w:szCs w:val="24"/>
        </w:rPr>
        <w:t>검사</w:t>
      </w:r>
    </w:p>
    <w:p w14:paraId="0A540C92" w14:textId="77777777" w:rsidR="00923CBB" w:rsidRDefault="00923CBB">
      <w:pPr>
        <w:autoSpaceDE w:val="0"/>
        <w:autoSpaceDN w:val="0"/>
        <w:adjustRightInd w:val="0"/>
        <w:spacing w:after="240"/>
        <w:rPr>
          <w:rFonts w:ascii="AppleMyungjo" w:eastAsia="AppleMyungjo" w:hAnsi="Times" w:cs="AppleMyungjo"/>
          <w:sz w:val="24"/>
          <w:szCs w:val="24"/>
        </w:rPr>
      </w:pPr>
      <w:r>
        <w:rPr>
          <w:rFonts w:ascii="Apple SD 산돌고딕 Neo" w:eastAsia="Apple SD 산돌고딕 Neo" w:hAnsi="Lucida Grande" w:cs="Apple SD 산돌고딕 Neo"/>
          <w:sz w:val="24"/>
          <w:szCs w:val="24"/>
        </w:rPr>
        <w:t xml:space="preserve">- </w:t>
      </w:r>
      <w:r>
        <w:rPr>
          <w:rFonts w:ascii="Times" w:eastAsia="Apple SD 산돌고딕 Neo" w:hAnsi="Times" w:cs="Times"/>
          <w:sz w:val="24"/>
          <w:szCs w:val="24"/>
        </w:rPr>
        <w:t>MERS-CoV</w:t>
      </w:r>
      <w:r>
        <w:rPr>
          <w:rFonts w:ascii="AppleMyungjo" w:eastAsia="AppleMyungjo" w:hAnsi="Times" w:cs="AppleMyungjo" w:hint="eastAsia"/>
          <w:sz w:val="24"/>
          <w:szCs w:val="24"/>
        </w:rPr>
        <w:t>의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활동</w:t>
      </w:r>
      <w:r>
        <w:rPr>
          <w:rFonts w:ascii="AppleMyungjo" w:eastAsia="AppleMyungjo" w:hAnsi="Times" w:cs="AppleMyungjo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최근</w:t>
      </w:r>
      <w:r>
        <w:rPr>
          <w:rFonts w:ascii="AppleMyungjo" w:eastAsia="AppleMyungjo" w:hAnsi="Times" w:cs="AppleMyungjo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감염을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진단</w:t>
      </w:r>
    </w:p>
    <w:p w14:paraId="5572F6CF" w14:textId="77777777" w:rsidR="00923CBB" w:rsidRDefault="00923CBB">
      <w:pPr>
        <w:autoSpaceDE w:val="0"/>
        <w:autoSpaceDN w:val="0"/>
        <w:adjustRightInd w:val="0"/>
        <w:spacing w:after="240"/>
        <w:rPr>
          <w:rFonts w:ascii="AppleMyungjo" w:eastAsia="AppleMyungjo" w:hAnsi="Times" w:cs="AppleMyungjo"/>
          <w:sz w:val="24"/>
          <w:szCs w:val="24"/>
        </w:rPr>
      </w:pPr>
      <w:r>
        <w:rPr>
          <w:rFonts w:ascii="AppleMyungjo" w:eastAsia="AppleMyungjo" w:hAnsi="Times" w:cs="AppleMyungjo"/>
          <w:sz w:val="24"/>
          <w:szCs w:val="24"/>
        </w:rPr>
        <w:t xml:space="preserve">- Real-time RT-PCR </w:t>
      </w:r>
      <w:r>
        <w:rPr>
          <w:rFonts w:ascii="AppleMyungjo" w:eastAsia="AppleMyungjo" w:hAnsi="Times" w:cs="AppleMyungjo" w:hint="eastAsia"/>
          <w:sz w:val="24"/>
          <w:szCs w:val="24"/>
        </w:rPr>
        <w:t>이용</w:t>
      </w:r>
    </w:p>
    <w:p w14:paraId="36733EC3" w14:textId="77777777" w:rsidR="00923CBB" w:rsidRDefault="00923CBB">
      <w:pPr>
        <w:autoSpaceDE w:val="0"/>
        <w:autoSpaceDN w:val="0"/>
        <w:adjustRightInd w:val="0"/>
        <w:spacing w:after="240"/>
        <w:rPr>
          <w:rFonts w:ascii="AppleMyungjo" w:eastAsia="AppleMyungjo" w:hAnsi="Times" w:cs="AppleMyungjo"/>
          <w:sz w:val="24"/>
          <w:szCs w:val="24"/>
        </w:rPr>
      </w:pPr>
      <w:r>
        <w:rPr>
          <w:rFonts w:ascii="AppleMyungjo" w:eastAsia="AppleMyungjo" w:hAnsi="Times" w:cs="AppleMyungjo"/>
          <w:sz w:val="24"/>
          <w:szCs w:val="24"/>
        </w:rPr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최소</w:t>
      </w:r>
      <w:r>
        <w:rPr>
          <w:rFonts w:ascii="AppleMyungjo" w:eastAsia="AppleMyungjo" w:hAnsi="Times" w:cs="AppleMyungjo"/>
          <w:sz w:val="24"/>
          <w:szCs w:val="24"/>
        </w:rPr>
        <w:t xml:space="preserve"> 2</w:t>
      </w:r>
      <w:r>
        <w:rPr>
          <w:rFonts w:ascii="AppleMyungjo" w:eastAsia="AppleMyungjo" w:hAnsi="Times" w:cs="AppleMyungjo" w:hint="eastAsia"/>
          <w:sz w:val="24"/>
          <w:szCs w:val="24"/>
        </w:rPr>
        <w:t>개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이상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특이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유전자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타깃에</w:t>
      </w:r>
      <w:r>
        <w:rPr>
          <w:rFonts w:ascii="AppleMyungjo" w:eastAsia="AppleMyungjo" w:hAnsi="Times" w:cs="AppleMyungjo"/>
          <w:sz w:val="24"/>
          <w:szCs w:val="24"/>
        </w:rPr>
        <w:t xml:space="preserve"> PCR </w:t>
      </w:r>
      <w:r>
        <w:rPr>
          <w:rFonts w:ascii="AppleMyungjo" w:eastAsia="AppleMyungjo" w:hAnsi="Times" w:cs="AppleMyungjo" w:hint="eastAsia"/>
          <w:sz w:val="24"/>
          <w:szCs w:val="24"/>
        </w:rPr>
        <w:t>양성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또는</w:t>
      </w:r>
      <w:r>
        <w:rPr>
          <w:rFonts w:ascii="AppleMyungjo" w:eastAsia="AppleMyungjo" w:hAnsi="Times" w:cs="AppleMyungjo"/>
          <w:sz w:val="24"/>
          <w:szCs w:val="24"/>
        </w:rPr>
        <w:t xml:space="preserve"> 1</w:t>
      </w:r>
      <w:r>
        <w:rPr>
          <w:rFonts w:ascii="AppleMyungjo" w:eastAsia="AppleMyungjo" w:hAnsi="Times" w:cs="AppleMyungjo" w:hint="eastAsia"/>
          <w:sz w:val="24"/>
          <w:szCs w:val="24"/>
        </w:rPr>
        <w:t>개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특이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유전자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타깃</w:t>
      </w:r>
      <w:r>
        <w:rPr>
          <w:rFonts w:ascii="AppleMyungjo" w:eastAsia="AppleMyungjo" w:hAnsi="Times" w:cs="AppleMyungjo"/>
          <w:sz w:val="24"/>
          <w:szCs w:val="24"/>
        </w:rPr>
        <w:t xml:space="preserve"> PCR </w:t>
      </w:r>
      <w:r>
        <w:rPr>
          <w:rFonts w:ascii="AppleMyungjo" w:eastAsia="AppleMyungjo" w:hAnsi="Times" w:cs="AppleMyungjo" w:hint="eastAsia"/>
          <w:sz w:val="24"/>
          <w:szCs w:val="24"/>
        </w:rPr>
        <w:t>양성과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다른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유전자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타깃의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염기서열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확보</w:t>
      </w:r>
    </w:p>
    <w:p w14:paraId="7E3B9754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Myungjo" w:eastAsia="AppleMyungjo" w:hAnsi="Helvetica" w:cs="AppleMyungjo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7163DA63" wp14:editId="1EBE0B17">
            <wp:extent cx="5549900" cy="30734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5F36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Lucida Grande" w:eastAsia="AppleMyungjo" w:hAnsi="Lucida Grande" w:cs="Lucida Grande"/>
          <w:sz w:val="24"/>
          <w:szCs w:val="24"/>
        </w:rPr>
      </w:pPr>
    </w:p>
    <w:p w14:paraId="0136717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혈청학적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검사</w:t>
      </w:r>
      <w:r>
        <w:rPr>
          <w:rFonts w:ascii="Times" w:eastAsia="AppleMyungjo" w:hAnsi="Times" w:cs="Times"/>
          <w:sz w:val="24"/>
          <w:szCs w:val="24"/>
        </w:rPr>
        <w:br/>
        <w:t>- MERS-CoV</w:t>
      </w:r>
      <w:r>
        <w:rPr>
          <w:rFonts w:ascii="AppleMyungjo" w:eastAsia="AppleMyungjo" w:hAnsi="Times" w:cs="AppleMyungjo" w:hint="eastAsia"/>
          <w:sz w:val="24"/>
          <w:szCs w:val="24"/>
        </w:rPr>
        <w:t>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과거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</w:t>
      </w:r>
      <w:r>
        <w:rPr>
          <w:rFonts w:ascii="Times" w:eastAsia="AppleMyungjo" w:hAnsi="Times" w:cs="Times"/>
          <w:sz w:val="24"/>
          <w:szCs w:val="24"/>
        </w:rPr>
        <w:t>(MERS-CoV</w:t>
      </w:r>
      <w:r>
        <w:rPr>
          <w:rFonts w:ascii="AppleMyungjo" w:eastAsia="AppleMyungjo" w:hAnsi="Times" w:cs="AppleMyungjo" w:hint="eastAsia"/>
          <w:sz w:val="24"/>
          <w:szCs w:val="24"/>
        </w:rPr>
        <w:t>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항체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AppleMyungjo" w:eastAsia="AppleMyungjo" w:hAnsi="Times" w:cs="AppleMyungjo" w:hint="eastAsia"/>
          <w:sz w:val="24"/>
          <w:szCs w:val="24"/>
        </w:rPr>
        <w:t>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조사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20AB835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>- ELISA</w:t>
      </w:r>
      <w:r>
        <w:rPr>
          <w:rFonts w:ascii="AppleMyungjo" w:eastAsia="AppleMyungjo" w:hAnsi="Times" w:cs="AppleMyungjo" w:hint="eastAsia"/>
          <w:sz w:val="24"/>
          <w:szCs w:val="24"/>
        </w:rPr>
        <w:t>와</w:t>
      </w:r>
      <w:r>
        <w:rPr>
          <w:rFonts w:ascii="Times" w:eastAsia="AppleMyungjo" w:hAnsi="Times" w:cs="Times"/>
          <w:sz w:val="24"/>
          <w:szCs w:val="24"/>
        </w:rPr>
        <w:t xml:space="preserve"> IFA </w:t>
      </w:r>
      <w:r>
        <w:rPr>
          <w:rFonts w:ascii="AppleMyungjo" w:eastAsia="AppleMyungjo" w:hAnsi="Times" w:cs="AppleMyungjo" w:hint="eastAsia"/>
          <w:sz w:val="24"/>
          <w:szCs w:val="24"/>
        </w:rPr>
        <w:t>또는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중화항체법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6EDAD21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6. </w:t>
      </w:r>
      <w:r>
        <w:rPr>
          <w:rFonts w:ascii="AppleMyungjo" w:eastAsia="AppleMyungjo" w:hAnsi="Times" w:cs="AppleMyungjo" w:hint="eastAsia"/>
          <w:sz w:val="30"/>
          <w:szCs w:val="30"/>
        </w:rPr>
        <w:t>치료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5BBB6D46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현재까지</w:t>
      </w:r>
      <w:r>
        <w:rPr>
          <w:rFonts w:ascii="Times" w:eastAsia="AppleMyungjo" w:hAnsi="Times" w:cs="Times"/>
          <w:sz w:val="24"/>
          <w:szCs w:val="24"/>
        </w:rPr>
        <w:t xml:space="preserve"> MERS-CoV </w:t>
      </w:r>
      <w:r>
        <w:rPr>
          <w:rFonts w:ascii="AppleMyungjo" w:eastAsia="AppleMyungjo" w:hAnsi="Times" w:cs="AppleMyungjo" w:hint="eastAsia"/>
          <w:sz w:val="24"/>
          <w:szCs w:val="24"/>
        </w:rPr>
        <w:t>치료를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위한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항바이러스제가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개발되지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않음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405C0AA5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대증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요법</w:t>
      </w:r>
      <w:r>
        <w:rPr>
          <w:rFonts w:ascii="Times" w:eastAsia="AppleMyungjo" w:hAnsi="Times" w:cs="Times"/>
          <w:sz w:val="24"/>
          <w:szCs w:val="24"/>
        </w:rPr>
        <w:t xml:space="preserve"> (</w:t>
      </w:r>
      <w:r>
        <w:rPr>
          <w:rFonts w:ascii="AppleMyungjo" w:eastAsia="AppleMyungjo" w:hAnsi="Times" w:cs="AppleMyungjo" w:hint="eastAsia"/>
          <w:sz w:val="24"/>
          <w:szCs w:val="24"/>
        </w:rPr>
        <w:t>중증인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인공호흡기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투석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실시</w:t>
      </w:r>
      <w:r>
        <w:rPr>
          <w:rFonts w:ascii="Times" w:eastAsia="AppleMyungjo" w:hAnsi="Times" w:cs="Times"/>
          <w:sz w:val="24"/>
          <w:szCs w:val="24"/>
        </w:rPr>
        <w:t xml:space="preserve">) </w:t>
      </w:r>
    </w:p>
    <w:p w14:paraId="26112B3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7. </w:t>
      </w:r>
      <w:r>
        <w:rPr>
          <w:rFonts w:ascii="AppleMyungjo" w:eastAsia="AppleMyungjo" w:hAnsi="Times" w:cs="AppleMyungjo" w:hint="eastAsia"/>
          <w:sz w:val="30"/>
          <w:szCs w:val="30"/>
        </w:rPr>
        <w:t>예방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7BB3BD8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백신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없음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일반적인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준수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397C1C5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손씻기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개인위생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준수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AppleMyungjo" w:eastAsia="AppleMyungjo" w:hAnsi="Times" w:cs="AppleMyungjo" w:hint="eastAsia"/>
          <w:sz w:val="22"/>
          <w:szCs w:val="22"/>
        </w:rPr>
        <w:t>비누로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충분히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손을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씻고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비누가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없으면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알콜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손소독제를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사용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69575BE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기침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재치기시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휴지로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입과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코를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가리고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휴지는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반드시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쓰레기통에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버리고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손씻기</w:t>
      </w:r>
      <w:r>
        <w:rPr>
          <w:rFonts w:ascii="Times" w:eastAsia="AppleMyungjo" w:hAnsi="Times" w:cs="Times"/>
          <w:sz w:val="24"/>
          <w:szCs w:val="24"/>
        </w:rPr>
        <w:t xml:space="preserve"> - </w:t>
      </w:r>
      <w:r>
        <w:rPr>
          <w:rFonts w:ascii="AppleMyungjo" w:eastAsia="AppleMyungjo" w:hAnsi="Times" w:cs="AppleMyungjo" w:hint="eastAsia"/>
          <w:sz w:val="24"/>
          <w:szCs w:val="24"/>
        </w:rPr>
        <w:t>씻지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손으로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눈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코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입을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만지지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말기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발열이나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증상이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사람과의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접촉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피하기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발열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기침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호흡곤란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증상이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즉시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병원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방문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576E0FF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중동지역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여행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준수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일반적인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준수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여행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농장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동물과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접촉하지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않기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익히지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낙타고기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낙타유</w:t>
      </w:r>
      <w:r>
        <w:rPr>
          <w:rFonts w:ascii="Times" w:eastAsia="AppleMyungjo" w:hAnsi="Times" w:cs="Times"/>
          <w:sz w:val="24"/>
          <w:szCs w:val="24"/>
        </w:rPr>
        <w:t xml:space="preserve">(Camel milk) </w:t>
      </w:r>
      <w:r>
        <w:rPr>
          <w:rFonts w:ascii="AppleMyungjo" w:eastAsia="AppleMyungjo" w:hAnsi="Times" w:cs="AppleMyungjo" w:hint="eastAsia"/>
          <w:sz w:val="24"/>
          <w:szCs w:val="24"/>
        </w:rPr>
        <w:t>섭취하지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않기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사람이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붐비는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장소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방문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가급적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자제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부득이한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마스크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착용</w:t>
      </w:r>
      <w:r>
        <w:rPr>
          <w:rFonts w:ascii="Times" w:eastAsia="AppleMyungjo" w:hAnsi="Times" w:cs="Times"/>
          <w:sz w:val="24"/>
          <w:szCs w:val="24"/>
        </w:rPr>
        <w:t xml:space="preserve">) </w:t>
      </w:r>
    </w:p>
    <w:p w14:paraId="3466C55B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의료인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환자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진료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</w:t>
      </w:r>
      <w:r>
        <w:rPr>
          <w:rFonts w:ascii="Hiragino Mincho ProN W3" w:eastAsia="Hiragino Mincho ProN W3" w:hAnsi="Times" w:cs="Hiragino Mincho ProN W3" w:hint="eastAsia"/>
          <w:sz w:val="24"/>
          <w:szCs w:val="24"/>
        </w:rPr>
        <w:t>・</w:t>
      </w:r>
      <w:r>
        <w:rPr>
          <w:rFonts w:ascii="AppleMyungjo" w:eastAsia="AppleMyungjo" w:hAnsi="Times" w:cs="AppleMyungjo" w:hint="eastAsia"/>
          <w:sz w:val="24"/>
          <w:szCs w:val="24"/>
        </w:rPr>
        <w:t>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반드시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손씻기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또는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소독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시행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65ADF2F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Times" w:cs="AppleMyungjo" w:hint="eastAsia"/>
          <w:sz w:val="22"/>
          <w:szCs w:val="22"/>
        </w:rPr>
        <w:t>비누로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충분히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손을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씻고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비누가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없으면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알콜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손소독제를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사용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5D5010A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39BC5B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  <w:r>
        <w:rPr>
          <w:rFonts w:ascii="Times" w:eastAsia="AppleMyungjo" w:hAnsi="Times" w:cs="Times"/>
          <w:sz w:val="24"/>
          <w:szCs w:val="24"/>
        </w:rPr>
        <w:br w:type="page"/>
      </w:r>
    </w:p>
    <w:p w14:paraId="69FCB84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1F372C0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229FE78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6B81CC4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6D85CBE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40EB50BA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1E84CF4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680FC8BA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48"/>
          <w:szCs w:val="48"/>
        </w:rPr>
      </w:pPr>
      <w:bookmarkStart w:id="5" w:name="2"/>
      <w:bookmarkEnd w:id="5"/>
      <w:r>
        <w:rPr>
          <w:rFonts w:ascii="AppleMyungjo" w:eastAsia="AppleMyungjo" w:hAnsi="Times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Times" w:cs="AppleMyungjo"/>
          <w:kern w:val="1"/>
          <w:sz w:val="48"/>
          <w:szCs w:val="48"/>
        </w:rPr>
        <w:t>2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재난단계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조직구성</w:t>
      </w:r>
    </w:p>
    <w:p w14:paraId="409478CA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48"/>
          <w:szCs w:val="48"/>
        </w:rPr>
      </w:pPr>
      <w:r>
        <w:rPr>
          <w:rFonts w:ascii="AppleMyungjo" w:eastAsia="AppleMyungjo" w:hAnsi="Times" w:cs="AppleMyungjo"/>
          <w:kern w:val="1"/>
          <w:sz w:val="48"/>
          <w:szCs w:val="48"/>
        </w:rPr>
        <w:br w:type="page"/>
      </w:r>
      <w:bookmarkStart w:id="6" w:name="_-1"/>
      <w:bookmarkEnd w:id="6"/>
      <w:r>
        <w:rPr>
          <w:rFonts w:ascii="AppleMyungjo" w:eastAsia="AppleMyungjo" w:hAnsi="Times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Times" w:cs="AppleMyungjo"/>
          <w:kern w:val="1"/>
          <w:sz w:val="48"/>
          <w:szCs w:val="48"/>
        </w:rPr>
        <w:t>2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재난단계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조직구성</w:t>
      </w:r>
    </w:p>
    <w:p w14:paraId="1AEAA27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48"/>
          <w:szCs w:val="48"/>
        </w:rPr>
      </w:pPr>
    </w:p>
    <w:p w14:paraId="36679B3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Times" w:eastAsia="AppleMyungjo" w:hAnsi="Times" w:cs="Times"/>
          <w:sz w:val="30"/>
          <w:szCs w:val="30"/>
        </w:rPr>
      </w:pPr>
      <w:r>
        <w:rPr>
          <w:rFonts w:ascii="AppleMyungjo" w:eastAsia="AppleMyungjo" w:hAnsi="Times" w:cs="AppleMyungjo"/>
          <w:sz w:val="30"/>
          <w:szCs w:val="30"/>
        </w:rPr>
        <w:t xml:space="preserve">A. </w:t>
      </w:r>
      <w:r>
        <w:rPr>
          <w:rFonts w:ascii="AppleMyungjo" w:eastAsia="AppleMyungjo" w:hAnsi="Times" w:cs="AppleMyungjo" w:hint="eastAsia"/>
          <w:sz w:val="30"/>
          <w:szCs w:val="30"/>
        </w:rPr>
        <w:t>중동호흡기증후군</w:t>
      </w:r>
      <w:r>
        <w:rPr>
          <w:rFonts w:ascii="AppleMyungjo" w:eastAsia="AppleMyungjo" w:hAnsi="Times" w:cs="AppleMyungjo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대비</w:t>
      </w:r>
      <w:r>
        <w:rPr>
          <w:rFonts w:ascii="AppleMyungjo" w:eastAsia="AppleMyungjo" w:hAnsi="Times" w:cs="AppleMyungjo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대응체계</w:t>
      </w:r>
      <w:r>
        <w:rPr>
          <w:rFonts w:ascii="AppleMyungjo" w:eastAsia="AppleMyungjo" w:hAnsi="Times" w:cs="AppleMyungjo"/>
          <w:sz w:val="30"/>
          <w:szCs w:val="30"/>
        </w:rPr>
        <w:t>(</w:t>
      </w:r>
      <w:r>
        <w:rPr>
          <w:rFonts w:ascii="AppleMyungjo" w:eastAsia="AppleMyungjo" w:hAnsi="Times" w:cs="AppleMyungjo" w:hint="eastAsia"/>
          <w:sz w:val="30"/>
          <w:szCs w:val="30"/>
        </w:rPr>
        <w:t>질병관리본부</w:t>
      </w:r>
      <w:r>
        <w:rPr>
          <w:rFonts w:ascii="AppleMyungjo" w:eastAsia="AppleMyungjo" w:hAnsi="Times" w:cs="AppleMyungjo"/>
          <w:sz w:val="30"/>
          <w:szCs w:val="30"/>
        </w:rPr>
        <w:t>)</w:t>
      </w:r>
    </w:p>
    <w:p w14:paraId="3FB9E9E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1. </w:t>
      </w:r>
      <w:r>
        <w:rPr>
          <w:rFonts w:ascii="AppleMyungjo" w:eastAsia="AppleMyungjo" w:hAnsi="Times" w:cs="AppleMyungjo" w:hint="eastAsia"/>
          <w:sz w:val="30"/>
          <w:szCs w:val="30"/>
        </w:rPr>
        <w:t>목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적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5A4F8F8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중동호흡기증후군</w:t>
      </w:r>
      <w:r>
        <w:rPr>
          <w:rFonts w:ascii="Times" w:eastAsia="AppleMyungjo" w:hAnsi="Times" w:cs="Times"/>
          <w:sz w:val="24"/>
          <w:szCs w:val="24"/>
        </w:rPr>
        <w:t xml:space="preserve">(MERS) </w:t>
      </w:r>
      <w:r>
        <w:rPr>
          <w:rFonts w:ascii="AppleMyungjo" w:eastAsia="AppleMyungjo" w:hAnsi="Times" w:cs="AppleMyungjo" w:hint="eastAsia"/>
          <w:sz w:val="24"/>
          <w:szCs w:val="24"/>
        </w:rPr>
        <w:t>국내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유입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발생의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감염환자의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조기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발견과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보건안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대응으로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인적</w:t>
      </w:r>
      <w:r>
        <w:rPr>
          <w:rFonts w:ascii="Lucida Grande" w:eastAsia="AppleMyungjo" w:hAnsi="Lucida Grande" w:cs="Lucida Grande"/>
          <w:sz w:val="24"/>
          <w:szCs w:val="24"/>
        </w:rPr>
        <w:t>‧</w:t>
      </w:r>
      <w:r>
        <w:rPr>
          <w:rFonts w:ascii="AppleMyungjo" w:eastAsia="AppleMyungjo" w:hAnsi="Lucida Grande" w:cs="AppleMyungjo" w:hint="eastAsia"/>
          <w:sz w:val="24"/>
          <w:szCs w:val="24"/>
        </w:rPr>
        <w:t>사회적</w:t>
      </w:r>
      <w:r>
        <w:rPr>
          <w:rFonts w:ascii="Lucida Grande" w:eastAsia="AppleMyungjo" w:hAnsi="Lucida Grande" w:cs="Lucida Grande"/>
          <w:sz w:val="24"/>
          <w:szCs w:val="24"/>
        </w:rPr>
        <w:t>‧</w:t>
      </w:r>
      <w:r>
        <w:rPr>
          <w:rFonts w:ascii="AppleMyungjo" w:eastAsia="AppleMyungjo" w:hAnsi="Lucida Grande" w:cs="AppleMyungjo" w:hint="eastAsia"/>
          <w:sz w:val="24"/>
          <w:szCs w:val="24"/>
        </w:rPr>
        <w:t>경제적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피해를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최소화하기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위함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3942CA06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2. </w:t>
      </w:r>
      <w:r>
        <w:rPr>
          <w:rFonts w:ascii="AppleMyungjo" w:eastAsia="AppleMyungjo" w:hAnsi="Times" w:cs="AppleMyungjo" w:hint="eastAsia"/>
          <w:sz w:val="30"/>
          <w:szCs w:val="30"/>
        </w:rPr>
        <w:t>법적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근거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524D0BB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국가위기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재난관리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관계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법령</w:t>
      </w:r>
      <w:r>
        <w:rPr>
          <w:rFonts w:ascii="Times" w:eastAsia="AppleMyungjo" w:hAnsi="Times" w:cs="Times"/>
          <w:sz w:val="24"/>
          <w:szCs w:val="24"/>
        </w:rPr>
        <w:t xml:space="preserve"> : </w:t>
      </w:r>
      <w:r>
        <w:rPr>
          <w:rFonts w:ascii="AppleMyungjo" w:eastAsia="AppleMyungjo" w:hAnsi="Times" w:cs="AppleMyungjo" w:hint="eastAsia"/>
          <w:sz w:val="24"/>
          <w:szCs w:val="24"/>
        </w:rPr>
        <w:t>국가위기관리기본지침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재난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안전관리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기본법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보건의료</w:t>
      </w:r>
      <w:r>
        <w:rPr>
          <w:rFonts w:ascii="Lucida Grande" w:eastAsia="AppleMyungjo" w:hAnsi="Lucida Grande" w:cs="Lucida Grande"/>
          <w:sz w:val="24"/>
          <w:szCs w:val="24"/>
        </w:rPr>
        <w:t>‧</w:t>
      </w:r>
      <w:r>
        <w:rPr>
          <w:rFonts w:ascii="AppleMyungjo" w:eastAsia="AppleMyungjo" w:hAnsi="Lucida Grande" w:cs="AppleMyungjo" w:hint="eastAsia"/>
          <w:sz w:val="24"/>
          <w:szCs w:val="24"/>
        </w:rPr>
        <w:t>감염병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관계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법률</w:t>
      </w:r>
      <w:r>
        <w:rPr>
          <w:rFonts w:ascii="Times" w:eastAsia="AppleMyungjo" w:hAnsi="Times" w:cs="Times"/>
          <w:sz w:val="24"/>
          <w:szCs w:val="24"/>
        </w:rPr>
        <w:t xml:space="preserve"> : </w:t>
      </w:r>
      <w:r>
        <w:rPr>
          <w:rFonts w:ascii="AppleMyungjo" w:eastAsia="AppleMyungjo" w:hAnsi="Times" w:cs="AppleMyungjo" w:hint="eastAsia"/>
          <w:sz w:val="24"/>
          <w:szCs w:val="24"/>
        </w:rPr>
        <w:t>보건의료기본법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감염병의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관리에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관한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법률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검역법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의료법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70C65206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3. </w:t>
      </w:r>
      <w:r>
        <w:rPr>
          <w:rFonts w:ascii="AppleMyungjo" w:eastAsia="AppleMyungjo" w:hAnsi="Times" w:cs="AppleMyungjo" w:hint="eastAsia"/>
          <w:sz w:val="30"/>
          <w:szCs w:val="30"/>
        </w:rPr>
        <w:t>위기관리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대응</w:t>
      </w:r>
      <w:r>
        <w:rPr>
          <w:rFonts w:ascii="Times" w:eastAsia="AppleMyungjo" w:hAnsi="Times" w:cs="Times"/>
          <w:sz w:val="30"/>
          <w:szCs w:val="30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위기관리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표준매뉴얼</w:t>
      </w:r>
      <w:r>
        <w:rPr>
          <w:rFonts w:ascii="Times" w:eastAsia="AppleMyungjo" w:hAnsi="Times" w:cs="Times"/>
          <w:sz w:val="24"/>
          <w:szCs w:val="24"/>
        </w:rPr>
        <w:t>(2014. 12)</w:t>
      </w:r>
      <w:r>
        <w:rPr>
          <w:rFonts w:ascii="AppleMyungjo" w:eastAsia="AppleMyungjo" w:hAnsi="Times" w:cs="AppleMyungjo" w:hint="eastAsia"/>
          <w:sz w:val="24"/>
          <w:szCs w:val="24"/>
        </w:rPr>
        <w:t>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따름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0345B06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2"/>
          <w:szCs w:val="32"/>
        </w:rPr>
        <w:t>4</w:t>
      </w:r>
      <w:r>
        <w:rPr>
          <w:rFonts w:ascii="Times" w:eastAsia="AppleMyungjo" w:hAnsi="Times" w:cs="Times"/>
          <w:sz w:val="24"/>
          <w:szCs w:val="24"/>
        </w:rPr>
        <w:t xml:space="preserve">. </w:t>
      </w:r>
      <w:r>
        <w:rPr>
          <w:rFonts w:ascii="AppleMyungjo" w:eastAsia="AppleMyungjo" w:hAnsi="Times" w:cs="AppleMyungjo" w:hint="eastAsia"/>
          <w:sz w:val="30"/>
          <w:szCs w:val="30"/>
        </w:rPr>
        <w:t>감염병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위기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경보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수준별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대응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방향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238C715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DE543B1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7BBC4665" wp14:editId="00E5971E">
            <wp:extent cx="5156200" cy="6565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BE6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4A2F8534" w14:textId="77777777" w:rsidR="00FA4F62" w:rsidRDefault="00FA4F62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1C160B89" w14:textId="77777777" w:rsidR="00E22B0A" w:rsidRDefault="00E22B0A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14C552F9" w14:textId="77777777" w:rsidR="00E22B0A" w:rsidRDefault="00E22B0A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710CE9E1" w14:textId="77777777" w:rsidR="00E22B0A" w:rsidRDefault="00E22B0A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17754B43" w14:textId="77777777" w:rsidR="00E22B0A" w:rsidRDefault="00E22B0A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09D4F9D2" w14:textId="77777777" w:rsidR="00E22B0A" w:rsidRDefault="00923CBB" w:rsidP="00FA4F62">
      <w:pPr>
        <w:autoSpaceDE w:val="0"/>
        <w:autoSpaceDN w:val="0"/>
        <w:adjustRightInd w:val="0"/>
        <w:spacing w:after="240"/>
        <w:rPr>
          <w:rFonts w:ascii="AppleMyungjo" w:eastAsia="AppleMyungjo" w:hAnsi="Times" w:cs="AppleMyungjo"/>
          <w:sz w:val="30"/>
          <w:szCs w:val="30"/>
        </w:rPr>
      </w:pPr>
      <w:r>
        <w:rPr>
          <w:rFonts w:ascii="Times" w:eastAsia="AppleMyungjo" w:hAnsi="Times" w:cs="Times"/>
          <w:sz w:val="30"/>
          <w:szCs w:val="30"/>
        </w:rPr>
        <w:t xml:space="preserve">5. </w:t>
      </w:r>
      <w:r>
        <w:rPr>
          <w:rFonts w:ascii="AppleMyungjo" w:eastAsia="AppleMyungjo" w:hAnsi="Times" w:cs="AppleMyungjo" w:hint="eastAsia"/>
          <w:sz w:val="30"/>
          <w:szCs w:val="30"/>
        </w:rPr>
        <w:t>중앙방역대책본부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구성</w:t>
      </w:r>
      <w:r>
        <w:rPr>
          <w:rFonts w:ascii="Times" w:eastAsia="AppleMyungjo" w:hAnsi="Times" w:cs="Times"/>
          <w:sz w:val="30"/>
          <w:szCs w:val="30"/>
        </w:rPr>
        <w:t>.</w:t>
      </w:r>
      <w:r>
        <w:rPr>
          <w:rFonts w:ascii="AppleMyungjo" w:eastAsia="AppleMyungjo" w:hAnsi="Times" w:cs="AppleMyungjo" w:hint="eastAsia"/>
          <w:sz w:val="30"/>
          <w:szCs w:val="30"/>
        </w:rPr>
        <w:t>운영</w:t>
      </w:r>
    </w:p>
    <w:p w14:paraId="4A80B4C5" w14:textId="77777777" w:rsidR="00923CBB" w:rsidRDefault="00923CBB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(</w:t>
      </w:r>
      <w:r>
        <w:rPr>
          <w:rFonts w:ascii="AppleMyungjo" w:eastAsia="AppleMyungjo" w:hAnsi="Times" w:cs="AppleMyungjo" w:hint="eastAsia"/>
          <w:sz w:val="24"/>
          <w:szCs w:val="24"/>
        </w:rPr>
        <w:t>관심단계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질병관리본부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중동호흡기증후군대책반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반장</w:t>
      </w:r>
      <w:r>
        <w:rPr>
          <w:rFonts w:ascii="Times" w:eastAsia="AppleMyungjo" w:hAnsi="Times" w:cs="Times"/>
          <w:sz w:val="24"/>
          <w:szCs w:val="24"/>
        </w:rPr>
        <w:t xml:space="preserve">: </w:t>
      </w:r>
      <w:r>
        <w:rPr>
          <w:rFonts w:ascii="AppleMyungjo" w:eastAsia="AppleMyungjo" w:hAnsi="Times" w:cs="AppleMyungjo" w:hint="eastAsia"/>
          <w:sz w:val="24"/>
          <w:szCs w:val="24"/>
        </w:rPr>
        <w:t>감염병관리센터장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구성</w:t>
      </w:r>
      <w:r>
        <w:rPr>
          <w:rFonts w:ascii="Times" w:eastAsia="AppleMyungjo" w:hAnsi="Times" w:cs="Times"/>
          <w:sz w:val="24"/>
          <w:szCs w:val="24"/>
        </w:rPr>
        <w:t>.</w:t>
      </w:r>
      <w:r>
        <w:rPr>
          <w:rFonts w:ascii="AppleMyungjo" w:eastAsia="AppleMyungjo" w:hAnsi="Times" w:cs="AppleMyungjo" w:hint="eastAsia"/>
          <w:sz w:val="24"/>
          <w:szCs w:val="24"/>
        </w:rPr>
        <w:t>운영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 w:rsidR="001E5FB6"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02E30848" wp14:editId="5AC17657">
            <wp:extent cx="5067300" cy="60198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3CE5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152FEB93" w14:textId="77777777" w:rsidR="00E22B0A" w:rsidRDefault="00E22B0A">
      <w:pPr>
        <w:autoSpaceDE w:val="0"/>
        <w:autoSpaceDN w:val="0"/>
        <w:adjustRightInd w:val="0"/>
        <w:spacing w:after="240"/>
        <w:rPr>
          <w:rFonts w:ascii="Lucida Grande" w:eastAsia="AppleMyungjo" w:hAnsi="Lucida Grande" w:cs="Lucida Grande"/>
          <w:sz w:val="24"/>
          <w:szCs w:val="24"/>
        </w:rPr>
      </w:pPr>
    </w:p>
    <w:p w14:paraId="6A6D2591" w14:textId="77777777" w:rsidR="00E22B0A" w:rsidRDefault="00E22B0A">
      <w:pPr>
        <w:autoSpaceDE w:val="0"/>
        <w:autoSpaceDN w:val="0"/>
        <w:adjustRightInd w:val="0"/>
        <w:spacing w:after="240"/>
        <w:rPr>
          <w:rFonts w:ascii="Lucida Grande" w:eastAsia="AppleMyungjo" w:hAnsi="Lucida Grande" w:cs="Lucida Grande"/>
          <w:sz w:val="24"/>
          <w:szCs w:val="24"/>
        </w:rPr>
      </w:pPr>
    </w:p>
    <w:p w14:paraId="78470A3B" w14:textId="77777777" w:rsidR="00E22B0A" w:rsidRDefault="00E22B0A">
      <w:pPr>
        <w:autoSpaceDE w:val="0"/>
        <w:autoSpaceDN w:val="0"/>
        <w:adjustRightInd w:val="0"/>
        <w:spacing w:after="240"/>
        <w:rPr>
          <w:rFonts w:ascii="Lucida Grande" w:eastAsia="AppleMyungjo" w:hAnsi="Lucida Grande" w:cs="Lucida Grande"/>
          <w:sz w:val="24"/>
          <w:szCs w:val="24"/>
        </w:rPr>
      </w:pPr>
    </w:p>
    <w:p w14:paraId="5860827A" w14:textId="77777777" w:rsidR="00E22B0A" w:rsidRDefault="00E22B0A">
      <w:pPr>
        <w:autoSpaceDE w:val="0"/>
        <w:autoSpaceDN w:val="0"/>
        <w:adjustRightInd w:val="0"/>
        <w:spacing w:after="240"/>
        <w:rPr>
          <w:rFonts w:ascii="Lucida Grande" w:eastAsia="AppleMyungjo" w:hAnsi="Lucida Grande" w:cs="Lucida Grande"/>
          <w:sz w:val="24"/>
          <w:szCs w:val="24"/>
        </w:rPr>
      </w:pPr>
    </w:p>
    <w:p w14:paraId="097A64B4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주의단계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중앙방역대책본부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본부장</w:t>
      </w:r>
      <w:r>
        <w:rPr>
          <w:rFonts w:ascii="Times" w:eastAsia="AppleMyungjo" w:hAnsi="Times" w:cs="Times"/>
          <w:sz w:val="24"/>
          <w:szCs w:val="24"/>
        </w:rPr>
        <w:t xml:space="preserve">: </w:t>
      </w:r>
      <w:r>
        <w:rPr>
          <w:rFonts w:ascii="AppleMyungjo" w:eastAsia="AppleMyungjo" w:hAnsi="Times" w:cs="AppleMyungjo" w:hint="eastAsia"/>
          <w:sz w:val="24"/>
          <w:szCs w:val="24"/>
        </w:rPr>
        <w:t>질병관리본부장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구성</w:t>
      </w:r>
      <w:r>
        <w:rPr>
          <w:rFonts w:ascii="Times" w:eastAsia="AppleMyungjo" w:hAnsi="Times" w:cs="Times"/>
          <w:sz w:val="24"/>
          <w:szCs w:val="24"/>
        </w:rPr>
        <w:t>.</w:t>
      </w:r>
      <w:r>
        <w:rPr>
          <w:rFonts w:ascii="AppleMyungjo" w:eastAsia="AppleMyungjo" w:hAnsi="Times" w:cs="AppleMyungjo" w:hint="eastAsia"/>
          <w:sz w:val="24"/>
          <w:szCs w:val="24"/>
        </w:rPr>
        <w:t>운영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377613D3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4AE5D82F" wp14:editId="6EA355DE">
            <wp:extent cx="4927600" cy="51435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559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7757C78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7D8DF33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49B92E5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034C9CD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42EAEC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DF36141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6. </w:t>
      </w:r>
      <w:r>
        <w:rPr>
          <w:rFonts w:ascii="AppleMyungjo" w:eastAsia="AppleMyungjo" w:hAnsi="Times" w:cs="AppleMyungjo" w:hint="eastAsia"/>
          <w:sz w:val="30"/>
          <w:szCs w:val="30"/>
        </w:rPr>
        <w:t>유관기관별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기본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대응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사항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 w:rsidR="001E5FB6">
        <w:rPr>
          <w:rFonts w:ascii="Times" w:eastAsia="AppleMyungjo" w:hAnsi="Times" w:cs="Times"/>
          <w:noProof/>
          <w:sz w:val="30"/>
          <w:szCs w:val="30"/>
          <w:lang w:eastAsia="en-US"/>
        </w:rPr>
        <w:drawing>
          <wp:inline distT="0" distB="0" distL="0" distR="0" wp14:anchorId="0B221AD7" wp14:editId="366C60E1">
            <wp:extent cx="5689600" cy="29845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FB6">
        <w:rPr>
          <w:rFonts w:ascii="Times" w:eastAsia="AppleMyungjo" w:hAnsi="Times" w:cs="Times"/>
          <w:noProof/>
          <w:sz w:val="30"/>
          <w:szCs w:val="30"/>
          <w:lang w:eastAsia="en-US"/>
        </w:rPr>
        <w:drawing>
          <wp:inline distT="0" distB="0" distL="0" distR="0" wp14:anchorId="76CD691B" wp14:editId="41463B0D">
            <wp:extent cx="5702300" cy="33147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E277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</w:p>
    <w:p w14:paraId="308ABFC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5EC193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D916B9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2ED85FC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3DE062A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434EA45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D0C37D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38C7776B" w14:textId="77777777" w:rsidR="00923CBB" w:rsidRDefault="00923CBB">
      <w:pPr>
        <w:autoSpaceDE w:val="0"/>
        <w:autoSpaceDN w:val="0"/>
        <w:adjustRightInd w:val="0"/>
        <w:spacing w:after="240"/>
        <w:jc w:val="center"/>
        <w:rPr>
          <w:rFonts w:ascii="AppleMyungjo" w:eastAsia="AppleMyungjo" w:hAnsi="Times" w:cs="AppleMyungjo"/>
          <w:sz w:val="48"/>
          <w:szCs w:val="48"/>
        </w:rPr>
      </w:pPr>
      <w:r>
        <w:rPr>
          <w:rFonts w:ascii="Batang" w:hAnsi="Times" w:cs="Batang"/>
          <w:sz w:val="36"/>
          <w:szCs w:val="36"/>
        </w:rPr>
        <w:t xml:space="preserve">B. </w:t>
      </w:r>
      <w:r>
        <w:rPr>
          <w:rFonts w:ascii="Batang" w:hAnsi="Times" w:cs="Batang" w:hint="eastAsia"/>
          <w:sz w:val="36"/>
          <w:szCs w:val="36"/>
        </w:rPr>
        <w:t>재난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단계에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따른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대응</w:t>
      </w:r>
      <w:r>
        <w:rPr>
          <w:rFonts w:ascii="Batang" w:hAnsi="Times" w:cs="Batang"/>
          <w:sz w:val="36"/>
          <w:szCs w:val="36"/>
        </w:rPr>
        <w:t>(</w:t>
      </w:r>
      <w:r>
        <w:rPr>
          <w:rFonts w:ascii="Batang" w:hAnsi="Times" w:cs="Batang" w:hint="eastAsia"/>
          <w:sz w:val="36"/>
          <w:szCs w:val="36"/>
        </w:rPr>
        <w:t>실제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발생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병원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예</w:t>
      </w:r>
      <w:r>
        <w:rPr>
          <w:rFonts w:ascii="Batang" w:hAnsi="Times" w:cs="Batang"/>
          <w:sz w:val="36"/>
          <w:szCs w:val="36"/>
        </w:rPr>
        <w:t>)</w:t>
      </w:r>
    </w:p>
    <w:p w14:paraId="573D19D0" w14:textId="77777777" w:rsidR="00923CBB" w:rsidRPr="00D42389" w:rsidRDefault="00FA4F62" w:rsidP="00FA4F62">
      <w:pPr>
        <w:autoSpaceDE w:val="0"/>
        <w:autoSpaceDN w:val="0"/>
        <w:adjustRightInd w:val="0"/>
        <w:rPr>
          <w:rFonts w:ascii="바탕" w:eastAsia="바탕" w:hAnsi="바탕" w:cs="바탕"/>
          <w:sz w:val="32"/>
          <w:szCs w:val="32"/>
        </w:rPr>
      </w:pPr>
      <w:r w:rsidRPr="001E5FB6">
        <w:rPr>
          <w:rFonts w:ascii="Apple SD 산돌고딕 Neo" w:eastAsia="Apple SD 산돌고딕 Neo" w:hAnsi="Times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1. </w:t>
      </w:r>
      <w:r w:rsidR="00D42389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사례</w:t>
      </w:r>
    </w:p>
    <w:p w14:paraId="5E142783" w14:textId="77777777" w:rsidR="00923CBB" w:rsidRDefault="00923CBB">
      <w:pPr>
        <w:autoSpaceDE w:val="0"/>
        <w:autoSpaceDN w:val="0"/>
        <w:adjustRightInd w:val="0"/>
        <w:spacing w:after="240"/>
        <w:rPr>
          <w:rFonts w:ascii="Batang" w:hAnsi="Times" w:cs="Batang"/>
        </w:rPr>
      </w:pPr>
    </w:p>
    <w:p w14:paraId="463CBC75" w14:textId="77777777" w:rsidR="00923CBB" w:rsidRPr="00FA4F62" w:rsidRDefault="00D42389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426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>
        <w:rPr>
          <w:rFonts w:ascii="바탕" w:eastAsia="바탕" w:hAnsi="바탕" w:cs="바탕" w:hint="eastAsia"/>
          <w:kern w:val="1"/>
          <w:sz w:val="24"/>
          <w:szCs w:val="24"/>
        </w:rPr>
        <w:t>여</w:t>
      </w:r>
      <w:r w:rsidR="00923CBB" w:rsidRPr="00FA4F62">
        <w:rPr>
          <w:rFonts w:ascii="Helvetica" w:eastAsia="Apple SD 산돌고딕 Neo" w:hAnsi="Helvetica" w:cs="Helvetica"/>
          <w:kern w:val="1"/>
          <w:sz w:val="24"/>
          <w:szCs w:val="24"/>
        </w:rPr>
        <w:t>/75</w:t>
      </w:r>
      <w:r w:rsidR="00923CBB" w:rsidRPr="00FA4F62">
        <w:rPr>
          <w:rFonts w:ascii="바탕" w:eastAsia="바탕" w:hAnsi="바탕" w:cs="바탕" w:hint="eastAsia"/>
          <w:kern w:val="1"/>
          <w:sz w:val="24"/>
          <w:szCs w:val="24"/>
        </w:rPr>
        <w:t>세</w:t>
      </w:r>
    </w:p>
    <w:p w14:paraId="2316B59D" w14:textId="77777777" w:rsidR="00923CBB" w:rsidRPr="00FA4F62" w:rsidRDefault="00923CBB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426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다발성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골수종으로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D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F/U</w:t>
      </w:r>
    </w:p>
    <w:p w14:paraId="39420B19" w14:textId="77777777" w:rsidR="00923CBB" w:rsidRPr="00FA4F62" w:rsidRDefault="00923CBB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5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월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27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-28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D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방문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.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당시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generalized weakness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증상으로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내원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,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저칼슘혈증으로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진단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</w:p>
    <w:p w14:paraId="35B0875D" w14:textId="77777777" w:rsidR="00923CBB" w:rsidRPr="00FA4F62" w:rsidRDefault="00923CBB">
      <w:pPr>
        <w:tabs>
          <w:tab w:val="left" w:pos="560"/>
        </w:tabs>
        <w:autoSpaceDE w:val="0"/>
        <w:autoSpaceDN w:val="0"/>
        <w:adjustRightInd w:val="0"/>
        <w:rPr>
          <w:rFonts w:ascii="Helvetica" w:eastAsia="Apple SD 산돌고딕 Neo" w:hAnsi="Helvetica" w:cs="Helvetica"/>
          <w:kern w:val="1"/>
          <w:sz w:val="24"/>
          <w:szCs w:val="24"/>
        </w:rPr>
      </w:pPr>
    </w:p>
    <w:p w14:paraId="5045C6FD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5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월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28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이후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요양병원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(OO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)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전원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입원</w:t>
      </w:r>
    </w:p>
    <w:p w14:paraId="1FEFA756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22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ab/>
      </w:r>
    </w:p>
    <w:p w14:paraId="47F35666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6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월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5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hip fracture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OOO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방문</w:t>
      </w:r>
    </w:p>
    <w:p w14:paraId="5D465DD2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22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ab/>
      </w:r>
    </w:p>
    <w:p w14:paraId="6F8A282A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6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월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6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본원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방문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오전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9:36)</w:t>
      </w:r>
    </w:p>
    <w:p w14:paraId="2233BC29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2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35C62FC3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진찰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: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정형외과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/ </w:t>
      </w:r>
    </w:p>
    <w:p w14:paraId="0F230E88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4EF11DD8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(16:30)</w:t>
      </w:r>
    </w:p>
    <w:p w14:paraId="1312C847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529A1958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변경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 </w:t>
      </w:r>
    </w:p>
    <w:p w14:paraId="7CCB1EBB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1766DD01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발열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(18:00)</w:t>
      </w:r>
    </w:p>
    <w:p w14:paraId="60392695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0B8A1D51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항균제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투여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(18:41)</w:t>
      </w:r>
    </w:p>
    <w:p w14:paraId="4C935137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4A9F8BF0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중환자실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(21:50)</w:t>
      </w:r>
    </w:p>
    <w:p w14:paraId="65C851AC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50F22B5E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의뢰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(23:00)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및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메르스</w:t>
      </w: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구두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통보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(2015-06-07 AM 6;46) </w:t>
      </w:r>
    </w:p>
    <w:p w14:paraId="7576A6F6" w14:textId="77777777" w:rsidR="00923CBB" w:rsidRPr="001E5FB6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88"/>
          <w:szCs w:val="8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3F02832" w14:textId="77777777" w:rsidR="00923CBB" w:rsidRPr="001E5FB6" w:rsidRDefault="00923CBB">
      <w:pPr>
        <w:autoSpaceDE w:val="0"/>
        <w:autoSpaceDN w:val="0"/>
        <w:adjustRightInd w:val="0"/>
        <w:jc w:val="center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F42F7AF" w14:textId="77777777" w:rsidR="007764E8" w:rsidRPr="001E5FB6" w:rsidRDefault="007764E8" w:rsidP="00FA4F62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724AF2C" w14:textId="77777777" w:rsidR="007764E8" w:rsidRPr="001E5FB6" w:rsidRDefault="007764E8" w:rsidP="00FA4F62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560E01B" w14:textId="77777777" w:rsidR="007764E8" w:rsidRPr="001E5FB6" w:rsidRDefault="007764E8" w:rsidP="00FA4F62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08263B2" w14:textId="77777777" w:rsidR="00923CBB" w:rsidRPr="001E5FB6" w:rsidRDefault="00FA4F62" w:rsidP="00FA4F62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88"/>
          <w:szCs w:val="8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2.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조치</w:t>
      </w:r>
    </w:p>
    <w:p w14:paraId="45376F1E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중환자실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이실</w:t>
      </w:r>
    </w:p>
    <w:p w14:paraId="7AAEA85D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검체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확보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및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검사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시행</w:t>
      </w:r>
    </w:p>
    <w:p w14:paraId="197DE928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법정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감염병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신고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완료</w:t>
      </w:r>
    </w:p>
    <w:p w14:paraId="0E665044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명단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파악</w:t>
      </w:r>
    </w:p>
    <w:p w14:paraId="0622050B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응급의료센터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일시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중단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62281D48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폐렴에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대한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치료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지속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37F84C64" w14:textId="77777777" w:rsidR="00923CBB" w:rsidRDefault="00923CBB">
      <w:pPr>
        <w:tabs>
          <w:tab w:val="left" w:pos="560"/>
        </w:tabs>
        <w:autoSpaceDE w:val="0"/>
        <w:autoSpaceDN w:val="0"/>
        <w:adjustRightInd w:val="0"/>
        <w:spacing w:line="480" w:lineRule="auto"/>
        <w:rPr>
          <w:rFonts w:ascii="Helvetica" w:eastAsia="Apple SD 산돌고딕 Neo" w:hAnsi="Helvetica" w:cs="Helvetica"/>
          <w:kern w:val="1"/>
          <w:sz w:val="32"/>
          <w:szCs w:val="32"/>
        </w:rPr>
      </w:pPr>
    </w:p>
    <w:p w14:paraId="4B976E1F" w14:textId="77777777" w:rsidR="00923CBB" w:rsidRPr="001E5FB6" w:rsidRDefault="002A5D99" w:rsidP="002A5D99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3.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결정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사항</w:t>
      </w:r>
    </w:p>
    <w:p w14:paraId="0B687448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확정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</w:t>
      </w:r>
      <w:r>
        <w:rPr>
          <w:rFonts w:ascii="바탕" w:eastAsia="바탕" w:hAnsi="바탕" w:cs="바탕" w:hint="eastAsia"/>
          <w:kern w:val="1"/>
          <w:sz w:val="32"/>
          <w:szCs w:val="32"/>
        </w:rPr>
        <w:t>명단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참조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4141998A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모니터링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대상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및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방법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결정</w:t>
      </w:r>
    </w:p>
    <w:p w14:paraId="0CAC237E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확진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결과에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따른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관리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42DA62E1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병동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2</w:t>
      </w:r>
      <w:r>
        <w:rPr>
          <w:rFonts w:ascii="바탕" w:eastAsia="바탕" w:hAnsi="바탕" w:cs="바탕" w:hint="eastAsia"/>
          <w:kern w:val="1"/>
          <w:sz w:val="32"/>
          <w:szCs w:val="32"/>
        </w:rPr>
        <w:t>개소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필요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</w:t>
      </w:r>
      <w:r>
        <w:rPr>
          <w:rFonts w:ascii="바탕" w:eastAsia="바탕" w:hAnsi="바탕" w:cs="바탕" w:hint="eastAsia"/>
          <w:kern w:val="1"/>
          <w:sz w:val="32"/>
          <w:szCs w:val="32"/>
        </w:rPr>
        <w:t>환자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및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보호자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/ </w:t>
      </w:r>
      <w:r>
        <w:rPr>
          <w:rFonts w:ascii="바탕" w:eastAsia="바탕" w:hAnsi="바탕" w:cs="바탕" w:hint="eastAsia"/>
          <w:kern w:val="1"/>
          <w:sz w:val="32"/>
          <w:szCs w:val="32"/>
        </w:rPr>
        <w:t>직원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</w:p>
    <w:p w14:paraId="4F101DDD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병동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축소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운영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불가피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3856961B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우선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대상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OOO </w:t>
      </w:r>
      <w:r>
        <w:rPr>
          <w:rFonts w:ascii="바탕" w:eastAsia="바탕" w:hAnsi="바탕" w:cs="바탕" w:hint="eastAsia"/>
          <w:kern w:val="1"/>
          <w:sz w:val="32"/>
          <w:szCs w:val="32"/>
        </w:rPr>
        <w:t>병동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6CC95615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격리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방법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</w:t>
      </w:r>
      <w:r>
        <w:rPr>
          <w:rFonts w:ascii="바탕" w:eastAsia="바탕" w:hAnsi="바탕" w:cs="바탕" w:hint="eastAsia"/>
          <w:kern w:val="1"/>
          <w:sz w:val="32"/>
          <w:szCs w:val="32"/>
        </w:rPr>
        <w:t>입원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격리</w:t>
      </w:r>
    </w:p>
    <w:p w14:paraId="02F86063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결과에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따른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환자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후송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여부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</w:t>
      </w:r>
      <w:r>
        <w:rPr>
          <w:rFonts w:ascii="바탕" w:eastAsia="바탕" w:hAnsi="바탕" w:cs="바탕" w:hint="eastAsia"/>
          <w:kern w:val="1"/>
          <w:sz w:val="32"/>
          <w:szCs w:val="32"/>
        </w:rPr>
        <w:t>현재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후송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준비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중</w:t>
      </w:r>
    </w:p>
    <w:p w14:paraId="0D967A14" w14:textId="77777777" w:rsidR="00923CBB" w:rsidRDefault="00923CBB">
      <w:pPr>
        <w:autoSpaceDE w:val="0"/>
        <w:autoSpaceDN w:val="0"/>
        <w:adjustRightInd w:val="0"/>
        <w:jc w:val="center"/>
        <w:rPr>
          <w:rFonts w:ascii="Arial" w:eastAsia="Apple SD 산돌고딕 Neo" w:hAnsi="Arial" w:cs="Arial"/>
        </w:rPr>
      </w:pPr>
    </w:p>
    <w:p w14:paraId="60D60903" w14:textId="77777777" w:rsidR="008C061A" w:rsidRPr="001E5FB6" w:rsidRDefault="008C061A" w:rsidP="008C061A">
      <w:pPr>
        <w:autoSpaceDE w:val="0"/>
        <w:autoSpaceDN w:val="0"/>
        <w:adjustRightInd w:val="0"/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Arial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4.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환자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발생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단계별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재난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단계</w:t>
      </w:r>
    </w:p>
    <w:p w14:paraId="0E24AE54" w14:textId="77777777" w:rsidR="008C061A" w:rsidRPr="001E5FB6" w:rsidRDefault="001E5FB6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pple SD 산돌고딕 Neo" w:eastAsia="Apple SD 산돌고딕 Neo" w:hAnsi="Helvetica" w:cs="Apple SD 산돌고딕 Neo"/>
          <w:noProof/>
          <w:kern w:val="1"/>
          <w:sz w:val="36"/>
          <w:szCs w:val="36"/>
          <w:lang w:eastAsia="en-US"/>
        </w:rPr>
        <w:drawing>
          <wp:inline distT="0" distB="0" distL="0" distR="0" wp14:anchorId="3E544082" wp14:editId="413B8C73">
            <wp:extent cx="5689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981F" w14:textId="77777777" w:rsidR="008C061A" w:rsidRPr="001E5FB6" w:rsidRDefault="008C061A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9189B4E" w14:textId="77777777" w:rsidR="008C061A" w:rsidRPr="001E5FB6" w:rsidRDefault="008C061A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00AC21A" w14:textId="77777777" w:rsidR="008C061A" w:rsidRPr="001E5FB6" w:rsidRDefault="008C061A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7C50CDA" w14:textId="77777777" w:rsidR="00923CBB" w:rsidRPr="001E5FB6" w:rsidRDefault="008C061A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5.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환자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발생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단계별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자원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및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인력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동원</w:t>
      </w:r>
    </w:p>
    <w:p w14:paraId="1D8AE3E3" w14:textId="77777777" w:rsidR="00923CBB" w:rsidRPr="001E5FB6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pple SD 산돌고딕 Neo" w:eastAsia="Apple SD 산돌고딕 Neo" w:hAnsi="Helvetica" w:cs="Apple SD 산돌고딕 Neo"/>
          <w:noProof/>
          <w:kern w:val="1"/>
          <w:sz w:val="80"/>
          <w:szCs w:val="80"/>
          <w:lang w:eastAsia="en-US"/>
        </w:rPr>
        <w:drawing>
          <wp:inline distT="0" distB="0" distL="0" distR="0" wp14:anchorId="2487EDB9" wp14:editId="0DB792CC">
            <wp:extent cx="5689600" cy="309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30A9" w14:textId="77777777" w:rsidR="008C061A" w:rsidRPr="001E5FB6" w:rsidRDefault="008C06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338C241" w14:textId="77777777" w:rsidR="00C91DC7" w:rsidRPr="001E5FB6" w:rsidRDefault="00C91DC7" w:rsidP="00C91DC7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6.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환자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진료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및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간호</w:t>
      </w:r>
    </w:p>
    <w:p w14:paraId="3380D8A8" w14:textId="77777777" w:rsidR="008C061A" w:rsidRPr="001E5FB6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pple SD 산돌고딕 Neo" w:eastAsia="Apple SD 산돌고딕 Neo" w:hAnsi="Helvetica" w:cs="Apple SD 산돌고딕 Neo"/>
          <w:noProof/>
          <w:kern w:val="1"/>
          <w:sz w:val="80"/>
          <w:szCs w:val="80"/>
          <w:lang w:eastAsia="en-US"/>
        </w:rPr>
        <w:drawing>
          <wp:inline distT="0" distB="0" distL="0" distR="0" wp14:anchorId="5687659D" wp14:editId="23521925">
            <wp:extent cx="5765800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82D7" w14:textId="77777777" w:rsidR="00923CBB" w:rsidRPr="001E5FB6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1C72D5" w14:textId="77777777" w:rsidR="00923CBB" w:rsidRPr="001E5FB6" w:rsidRDefault="00923CBB">
      <w:pPr>
        <w:autoSpaceDE w:val="0"/>
        <w:autoSpaceDN w:val="0"/>
        <w:adjustRightInd w:val="0"/>
        <w:jc w:val="center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F6E319E" w14:textId="77777777" w:rsidR="00962EE4" w:rsidRPr="001E5FB6" w:rsidRDefault="00962EE4" w:rsidP="006D1EEE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17244E2" w14:textId="77777777" w:rsidR="00923CBB" w:rsidRPr="001E5FB6" w:rsidRDefault="006D1EEE" w:rsidP="006D1EEE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7.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접촉자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통보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및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관리</w:t>
      </w:r>
    </w:p>
    <w:p w14:paraId="17C93459" w14:textId="77777777" w:rsidR="006D1EEE" w:rsidRPr="001E5FB6" w:rsidRDefault="001E5FB6">
      <w:pPr>
        <w:autoSpaceDE w:val="0"/>
        <w:autoSpaceDN w:val="0"/>
        <w:adjustRightInd w:val="0"/>
        <w:jc w:val="center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pple SD 산돌고딕 Neo" w:eastAsia="Apple SD 산돌고딕 Neo" w:hAnsi="Helvetica" w:cs="Apple SD 산돌고딕 Neo"/>
          <w:noProof/>
          <w:kern w:val="1"/>
          <w:sz w:val="48"/>
          <w:szCs w:val="48"/>
          <w:lang w:eastAsia="en-US"/>
        </w:rPr>
        <w:drawing>
          <wp:inline distT="0" distB="0" distL="0" distR="0" wp14:anchorId="1F9B6381" wp14:editId="27451525">
            <wp:extent cx="5664200" cy="294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EE30" w14:textId="77777777" w:rsidR="006D1EEE" w:rsidRPr="001E5FB6" w:rsidRDefault="006D1EEE">
      <w:pPr>
        <w:autoSpaceDE w:val="0"/>
        <w:autoSpaceDN w:val="0"/>
        <w:adjustRightInd w:val="0"/>
        <w:jc w:val="center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635ABA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5F9C650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0DDBA7D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3EC299BB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4A905E5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1F81284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0F29FBEA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  <w:bookmarkStart w:id="7" w:name="3"/>
      <w:bookmarkEnd w:id="7"/>
    </w:p>
    <w:p w14:paraId="58B1F4C2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3E078B85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42804D60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4F253078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60C14834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71FBE035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66D551FB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20B6E66C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23B287B7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</w:p>
    <w:p w14:paraId="38F2BD0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  <w:r>
        <w:rPr>
          <w:rFonts w:ascii="AppleMyungjo" w:eastAsia="AppleMyungjo" w:hAnsi="Helvetica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Helvetica" w:cs="AppleMyungjo"/>
          <w:kern w:val="1"/>
          <w:sz w:val="48"/>
          <w:szCs w:val="48"/>
        </w:rPr>
        <w:t>3</w:t>
      </w:r>
      <w:r>
        <w:rPr>
          <w:rFonts w:ascii="AppleMyungjo" w:eastAsia="AppleMyungjo" w:hAnsi="Helvetica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Helvetica" w:cs="AppleMyungjo"/>
          <w:kern w:val="1"/>
          <w:sz w:val="48"/>
          <w:szCs w:val="48"/>
        </w:rPr>
        <w:t xml:space="preserve"> MERS </w:t>
      </w:r>
      <w:r>
        <w:rPr>
          <w:rFonts w:ascii="AppleMyungjo" w:eastAsia="AppleMyungjo" w:hAnsi="Helvetica" w:cs="AppleMyungjo" w:hint="eastAsia"/>
          <w:kern w:val="1"/>
          <w:sz w:val="48"/>
          <w:szCs w:val="48"/>
        </w:rPr>
        <w:t>대응추진상황</w:t>
      </w:r>
    </w:p>
    <w:p w14:paraId="534A86D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  <w:r>
        <w:rPr>
          <w:rFonts w:ascii="AppleMyungjo" w:eastAsia="AppleMyungjo" w:hAnsi="Helvetica" w:cs="AppleMyungjo"/>
          <w:kern w:val="1"/>
          <w:sz w:val="48"/>
          <w:szCs w:val="48"/>
        </w:rPr>
        <w:br w:type="page"/>
      </w:r>
      <w:bookmarkStart w:id="8" w:name="MERS_-1"/>
      <w:bookmarkEnd w:id="8"/>
      <w:r>
        <w:rPr>
          <w:rFonts w:ascii="AppleMyungjo" w:eastAsia="AppleMyungjo" w:hAnsi="Helvetica" w:cs="AppleMyungjo" w:hint="eastAsia"/>
          <w:kern w:val="1"/>
          <w:sz w:val="36"/>
          <w:szCs w:val="36"/>
        </w:rPr>
        <w:t>제</w:t>
      </w:r>
      <w:r>
        <w:rPr>
          <w:rFonts w:ascii="AppleMyungjo" w:eastAsia="AppleMyungjo" w:hAnsi="Helvetica" w:cs="AppleMyungjo"/>
          <w:kern w:val="1"/>
          <w:sz w:val="36"/>
          <w:szCs w:val="36"/>
        </w:rPr>
        <w:t>3</w:t>
      </w:r>
      <w:r>
        <w:rPr>
          <w:rFonts w:ascii="AppleMyungjo" w:eastAsia="AppleMyungjo" w:hAnsi="Helvetica" w:cs="AppleMyungjo" w:hint="eastAsia"/>
          <w:kern w:val="1"/>
          <w:sz w:val="36"/>
          <w:szCs w:val="36"/>
        </w:rPr>
        <w:t>장</w:t>
      </w:r>
      <w:r>
        <w:rPr>
          <w:rFonts w:ascii="AppleMyungjo" w:eastAsia="AppleMyungjo" w:hAnsi="Helvetica" w:cs="AppleMyungjo"/>
          <w:kern w:val="1"/>
          <w:sz w:val="36"/>
          <w:szCs w:val="36"/>
        </w:rPr>
        <w:t xml:space="preserve"> MERS </w:t>
      </w:r>
      <w:r>
        <w:rPr>
          <w:rFonts w:ascii="AppleMyungjo" w:eastAsia="AppleMyungjo" w:hAnsi="Helvetica" w:cs="AppleMyungjo" w:hint="eastAsia"/>
          <w:kern w:val="1"/>
          <w:sz w:val="36"/>
          <w:szCs w:val="36"/>
        </w:rPr>
        <w:t>대응추진상황</w:t>
      </w:r>
    </w:p>
    <w:p w14:paraId="6D23C30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0FFD5349" w14:textId="77777777" w:rsidR="00923CBB" w:rsidRDefault="00923CBB" w:rsidP="00A36862">
      <w:pPr>
        <w:numPr>
          <w:ilvl w:val="0"/>
          <w:numId w:val="5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rPr>
          <w:rFonts w:ascii="AppleMyungjo" w:eastAsia="AppleMyungjo" w:hAnsi="Helvetica" w:cs="AppleMyungjo"/>
          <w:kern w:val="1"/>
          <w:sz w:val="28"/>
          <w:szCs w:val="28"/>
        </w:rPr>
      </w:pPr>
      <w:r>
        <w:rPr>
          <w:rFonts w:ascii="AppleMyungjo" w:eastAsia="AppleMyungjo" w:hAnsi="Helvetica" w:cs="AppleMyungjo" w:hint="eastAsia"/>
          <w:kern w:val="1"/>
          <w:sz w:val="28"/>
          <w:szCs w:val="28"/>
        </w:rPr>
        <w:t>동아대병원</w:t>
      </w:r>
      <w:r>
        <w:rPr>
          <w:rFonts w:ascii="AppleMyungjo" w:eastAsia="AppleMyungjo" w:hAnsi="Helvetica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Helvetica" w:cs="AppleMyungjo" w:hint="eastAsia"/>
          <w:kern w:val="1"/>
          <w:sz w:val="28"/>
          <w:szCs w:val="28"/>
        </w:rPr>
        <w:t>메르스</w:t>
      </w:r>
      <w:r>
        <w:rPr>
          <w:rFonts w:ascii="AppleMyungjo" w:eastAsia="AppleMyungjo" w:hAnsi="Helvetica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Helvetica" w:cs="AppleMyungjo" w:hint="eastAsia"/>
          <w:kern w:val="1"/>
          <w:sz w:val="28"/>
          <w:szCs w:val="28"/>
        </w:rPr>
        <w:t>관련</w:t>
      </w:r>
      <w:r>
        <w:rPr>
          <w:rFonts w:ascii="AppleMyungjo" w:eastAsia="AppleMyungjo" w:hAnsi="Helvetica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Helvetica" w:cs="AppleMyungjo" w:hint="eastAsia"/>
          <w:kern w:val="1"/>
          <w:sz w:val="28"/>
          <w:szCs w:val="28"/>
        </w:rPr>
        <w:t>경과</w:t>
      </w:r>
    </w:p>
    <w:p w14:paraId="0470E17A" w14:textId="77777777" w:rsidR="00A36862" w:rsidRDefault="001E5FB6" w:rsidP="00A3686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left="820"/>
        <w:rPr>
          <w:rFonts w:ascii="AppleMyungjo" w:eastAsia="AppleMyungjo" w:hAnsi="Helvetica" w:cs="AppleMyungjo"/>
          <w:kern w:val="1"/>
          <w:sz w:val="28"/>
          <w:szCs w:val="28"/>
        </w:rPr>
      </w:pPr>
      <w:r>
        <w:rPr>
          <w:rFonts w:ascii="AppleMyungjo" w:eastAsia="AppleMyungjo" w:hAnsi="Helvetica" w:cs="AppleMyungjo"/>
          <w:noProof/>
          <w:kern w:val="1"/>
          <w:sz w:val="28"/>
          <w:szCs w:val="28"/>
          <w:lang w:eastAsia="en-US"/>
        </w:rPr>
        <w:drawing>
          <wp:inline distT="0" distB="0" distL="0" distR="0" wp14:anchorId="2048F8A5" wp14:editId="2A77A15E">
            <wp:extent cx="5435600" cy="739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C382" w14:textId="77777777" w:rsidR="00A36862" w:rsidRDefault="00A36862" w:rsidP="00A3686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left="820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4207494A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chin" w:eastAsia="AppleMyungjo" w:hAnsi="Cochin" w:cs="Cochin"/>
          <w:kern w:val="1"/>
          <w:sz w:val="28"/>
          <w:szCs w:val="28"/>
        </w:rPr>
      </w:pPr>
    </w:p>
    <w:p w14:paraId="2C93677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kern w:val="1"/>
          <w:sz w:val="28"/>
          <w:szCs w:val="28"/>
        </w:rPr>
      </w:pPr>
    </w:p>
    <w:p w14:paraId="2DF5E47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kern w:val="1"/>
          <w:sz w:val="28"/>
          <w:szCs w:val="28"/>
        </w:rPr>
      </w:pPr>
    </w:p>
    <w:p w14:paraId="4D49F8E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B.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발생</w:t>
      </w:r>
      <w:r>
        <w:rPr>
          <w:rFonts w:ascii="AppleMyungjo" w:eastAsia="AppleMyungjo" w:hAnsi="Cochin" w:cs="AppleMyungjo"/>
          <w:kern w:val="1"/>
          <w:sz w:val="28"/>
          <w:szCs w:val="28"/>
        </w:rPr>
        <w:t>,</w:t>
      </w:r>
      <w:r>
        <w:rPr>
          <w:rFonts w:ascii="Cochin" w:eastAsia="AppleMyungjo" w:hAnsi="Cochin" w:cs="Cochin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예산</w:t>
      </w:r>
      <w:r>
        <w:rPr>
          <w:rFonts w:ascii="AppleMyungjo" w:eastAsia="AppleMyungjo" w:hAnsi="Cochin" w:cs="AppleMyungjo"/>
          <w:kern w:val="1"/>
          <w:sz w:val="28"/>
          <w:szCs w:val="28"/>
        </w:rPr>
        <w:t>,</w:t>
      </w:r>
      <w:r>
        <w:rPr>
          <w:rFonts w:ascii="Cochin" w:eastAsia="AppleMyungjo" w:hAnsi="Cochin" w:cs="Cochin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조치사항</w:t>
      </w:r>
    </w:p>
    <w:p w14:paraId="29DE89B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/>
          <w:kern w:val="1"/>
          <w:sz w:val="28"/>
          <w:szCs w:val="28"/>
        </w:rPr>
        <w:br w:type="page"/>
      </w:r>
    </w:p>
    <w:p w14:paraId="5955019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2D2C250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119639F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B3A953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217A583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6D95E5A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2A991F8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F5C27E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48"/>
          <w:szCs w:val="48"/>
        </w:rPr>
      </w:pPr>
      <w:bookmarkStart w:id="9" w:name="4"/>
      <w:bookmarkEnd w:id="9"/>
      <w:r>
        <w:rPr>
          <w:rFonts w:ascii="AppleMyungjo" w:eastAsia="AppleMyungjo" w:hAnsi="Cochin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Cochin" w:cs="AppleMyungjo"/>
          <w:kern w:val="1"/>
          <w:sz w:val="48"/>
          <w:szCs w:val="48"/>
        </w:rPr>
        <w:t>4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Cochin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환자진료</w:t>
      </w:r>
      <w:r>
        <w:rPr>
          <w:rFonts w:ascii="AppleMyungjo" w:eastAsia="AppleMyungjo" w:hAnsi="Cochin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hAnsi="Cochin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예방홍보</w:t>
      </w:r>
    </w:p>
    <w:p w14:paraId="1D72E3C4" w14:textId="77777777" w:rsidR="00923CBB" w:rsidRDefault="00923CBB">
      <w:pPr>
        <w:autoSpaceDE w:val="0"/>
        <w:autoSpaceDN w:val="0"/>
        <w:adjustRightInd w:val="0"/>
        <w:rPr>
          <w:rFonts w:eastAsia="AppleMyungjo"/>
          <w:b/>
          <w:bCs/>
          <w:kern w:val="1"/>
          <w:sz w:val="32"/>
          <w:szCs w:val="32"/>
        </w:rPr>
      </w:pPr>
      <w:r>
        <w:rPr>
          <w:rFonts w:ascii="AppleMyungjo" w:eastAsia="AppleMyungjo" w:hAnsi="Cochin" w:cs="AppleMyungjo"/>
          <w:kern w:val="1"/>
          <w:sz w:val="48"/>
          <w:szCs w:val="48"/>
        </w:rPr>
        <w:br w:type="page"/>
      </w:r>
    </w:p>
    <w:p w14:paraId="5B98A7CC" w14:textId="77777777" w:rsidR="00923CBB" w:rsidRDefault="00923CBB">
      <w:pPr>
        <w:autoSpaceDE w:val="0"/>
        <w:autoSpaceDN w:val="0"/>
        <w:adjustRightInd w:val="0"/>
        <w:jc w:val="center"/>
        <w:rPr>
          <w:rFonts w:eastAsia="AppleMyungjo"/>
          <w:b/>
          <w:bCs/>
          <w:kern w:val="1"/>
          <w:sz w:val="32"/>
          <w:szCs w:val="32"/>
        </w:rPr>
      </w:pPr>
    </w:p>
    <w:p w14:paraId="0A6A35E6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64"/>
          <w:szCs w:val="64"/>
        </w:rPr>
      </w:pPr>
      <w:bookmarkStart w:id="10" w:name="_-2"/>
      <w:bookmarkEnd w:id="10"/>
      <w:r>
        <w:rPr>
          <w:rFonts w:ascii="Courier" w:eastAsia="AppleMyungjo" w:hAnsi="Courier" w:cs="Courier"/>
          <w:b/>
          <w:bCs/>
          <w:kern w:val="1"/>
          <w:sz w:val="64"/>
          <w:szCs w:val="64"/>
        </w:rPr>
        <w:t xml:space="preserve">MERS </w:t>
      </w:r>
      <w:r>
        <w:rPr>
          <w:rFonts w:ascii="바탕" w:eastAsia="바탕" w:hAnsi="바탕" w:cs="바탕" w:hint="eastAsia"/>
          <w:b/>
          <w:bCs/>
          <w:kern w:val="1"/>
          <w:sz w:val="64"/>
          <w:szCs w:val="64"/>
        </w:rPr>
        <w:t>항바이러스제</w:t>
      </w:r>
      <w:r>
        <w:rPr>
          <w:rFonts w:ascii="Courier" w:eastAsia="Apple SD 산돌고딕 Neo" w:hAnsi="Courier" w:cs="Courier"/>
          <w:b/>
          <w:bCs/>
          <w:kern w:val="1"/>
          <w:sz w:val="64"/>
          <w:szCs w:val="64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64"/>
          <w:szCs w:val="64"/>
        </w:rPr>
        <w:t>치료지침</w:t>
      </w:r>
    </w:p>
    <w:p w14:paraId="27A2648A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Courier" w:eastAsia="Apple SD 산돌고딕 Neo" w:hAnsi="Courier" w:cs="Courier"/>
          <w:b/>
          <w:bCs/>
          <w:kern w:val="1"/>
          <w:sz w:val="48"/>
          <w:szCs w:val="48"/>
        </w:rPr>
        <w:t>(version 1.1)</w:t>
      </w:r>
    </w:p>
    <w:p w14:paraId="1BF7CD83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32"/>
          <w:szCs w:val="32"/>
        </w:rPr>
      </w:pPr>
    </w:p>
    <w:p w14:paraId="0C93EA18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32"/>
          <w:szCs w:val="32"/>
        </w:rPr>
      </w:pPr>
    </w:p>
    <w:p w14:paraId="2188437B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Courier" w:eastAsia="Apple SD 산돌고딕 Neo" w:hAnsi="Courier" w:cs="Courier"/>
          <w:kern w:val="1"/>
          <w:sz w:val="48"/>
          <w:szCs w:val="48"/>
        </w:rPr>
        <w:t>2015-6-12</w:t>
      </w:r>
    </w:p>
    <w:p w14:paraId="03919855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038DB5C5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E830594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3379F5C1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8D5B1AC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90DF50A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577E6D81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283BC4C8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대한감염학회</w:t>
      </w:r>
    </w:p>
    <w:p w14:paraId="17F8FB1C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대한화학요법학회</w:t>
      </w:r>
    </w:p>
    <w:p w14:paraId="45C61B7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5C188A3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347AF54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6C1FD54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1C4682C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5814C35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2F95FA4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27AE64CF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685E20D4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7E1E57BA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6D187E4B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5FB1E9AC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475E5103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0856BEA7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02DCC8FD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6B174DDA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78128A06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7A45F340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6891CDD1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3C91B69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</w:rPr>
      </w:pPr>
      <w:r>
        <w:rPr>
          <w:rFonts w:ascii="바탕" w:eastAsia="바탕" w:hAnsi="바탕" w:cs="바탕" w:hint="eastAsia"/>
          <w:b/>
          <w:bCs/>
          <w:kern w:val="1"/>
        </w:rPr>
        <w:t>요약</w:t>
      </w:r>
    </w:p>
    <w:p w14:paraId="3D16E61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32"/>
          <w:szCs w:val="32"/>
        </w:rPr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9116"/>
      </w:tblGrid>
      <w:tr w:rsidR="00923CBB" w14:paraId="4B1AAB6B" w14:textId="77777777">
        <w:tc>
          <w:tcPr>
            <w:tcW w:w="9116" w:type="dxa"/>
            <w:tcBorders>
              <w:top w:val="single" w:sz="4" w:space="0" w:color="BFBFBF"/>
              <w:bottom w:val="single" w:sz="4" w:space="0" w:color="BFBFBF"/>
            </w:tcBorders>
          </w:tcPr>
          <w:p w14:paraId="328610BE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①</w:t>
            </w:r>
            <w:r>
              <w:rPr>
                <w:rFonts w:ascii="Courier" w:eastAsia="Apple SD 산돌고딕 Neo" w:hAnsi="Courier" w:cs="Courier"/>
                <w:kern w:val="1"/>
              </w:rPr>
              <w:tab/>
              <w:t xml:space="preserve">MERS-CoV </w:t>
            </w:r>
            <w:r>
              <w:rPr>
                <w:rFonts w:ascii="바탕" w:eastAsia="바탕" w:hAnsi="바탕" w:cs="바탕" w:hint="eastAsia"/>
                <w:kern w:val="1"/>
              </w:rPr>
              <w:t>감염이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확진된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환자에게는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조기에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항바이러스제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고려한다</w:t>
            </w:r>
            <w:r>
              <w:rPr>
                <w:rFonts w:eastAsia="Apple SD 산돌고딕 Neo"/>
                <w:kern w:val="1"/>
              </w:rPr>
              <w:t>.</w:t>
            </w:r>
          </w:p>
          <w:p w14:paraId="5C3D23AF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②</w:t>
            </w:r>
            <w:r>
              <w:rPr>
                <w:rFonts w:ascii="Courier" w:eastAsia="Apple SD 산돌고딕 Neo" w:hAnsi="Courier" w:cs="Courier"/>
                <w:kern w:val="1"/>
              </w:rPr>
              <w:tab/>
            </w:r>
            <w:r>
              <w:rPr>
                <w:rFonts w:ascii="바탕" w:eastAsia="바탕" w:hAnsi="바탕" w:cs="바탕" w:hint="eastAsia"/>
                <w:kern w:val="1"/>
              </w:rPr>
              <w:t>증상이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있는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MERS-CoV </w:t>
            </w:r>
            <w:r>
              <w:rPr>
                <w:rFonts w:ascii="바탕" w:eastAsia="바탕" w:hAnsi="바탕" w:cs="바탕" w:hint="eastAsia"/>
                <w:kern w:val="1"/>
              </w:rPr>
              <w:t>감염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환자에게도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조기에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항바이러스제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고려한다</w:t>
            </w:r>
          </w:p>
          <w:p w14:paraId="308EE889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③</w:t>
            </w:r>
            <w:r>
              <w:rPr>
                <w:rFonts w:ascii="Courier" w:eastAsia="Apple SD 산돌고딕 Neo" w:hAnsi="Courier" w:cs="Courier"/>
                <w:kern w:val="1"/>
              </w:rPr>
              <w:tab/>
              <w:t xml:space="preserve">MERS-CoV </w:t>
            </w:r>
            <w:r>
              <w:rPr>
                <w:rFonts w:ascii="바탕" w:eastAsia="바탕" w:hAnsi="바탕" w:cs="바탕" w:hint="eastAsia"/>
                <w:kern w:val="1"/>
              </w:rPr>
              <w:t>감염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환자에서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폐렴의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다른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원인병원체가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확인되거나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유전자검사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(RT-PCR) </w:t>
            </w:r>
            <w:r>
              <w:rPr>
                <w:rFonts w:ascii="바탕" w:eastAsia="바탕" w:hAnsi="바탕" w:cs="바탕" w:hint="eastAsia"/>
                <w:kern w:val="1"/>
              </w:rPr>
              <w:t>결과가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48</w:t>
            </w:r>
            <w:r>
              <w:rPr>
                <w:rFonts w:ascii="바탕" w:eastAsia="바탕" w:hAnsi="바탕" w:cs="바탕" w:hint="eastAsia"/>
                <w:kern w:val="1"/>
              </w:rPr>
              <w:t>시간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간격으로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음성인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경우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항바이러스제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중단을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고려한다</w:t>
            </w:r>
            <w:r>
              <w:rPr>
                <w:rFonts w:eastAsia="Apple SD 산돌고딕 Neo"/>
                <w:kern w:val="1"/>
              </w:rPr>
              <w:t>.</w:t>
            </w:r>
          </w:p>
          <w:p w14:paraId="757BA230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④</w:t>
            </w:r>
            <w:r>
              <w:rPr>
                <w:rFonts w:ascii="Courier" w:eastAsia="Apple SD 산돌고딕 Neo" w:hAnsi="Courier" w:cs="Courier"/>
                <w:kern w:val="1"/>
              </w:rPr>
              <w:tab/>
            </w:r>
            <w:r>
              <w:rPr>
                <w:rFonts w:ascii="바탕" w:eastAsia="바탕" w:hAnsi="바탕" w:cs="바탕" w:hint="eastAsia"/>
                <w:kern w:val="1"/>
              </w:rPr>
              <w:t>폐렴이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동반된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환자에서는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MERS-CoV </w:t>
            </w:r>
            <w:r>
              <w:rPr>
                <w:rFonts w:ascii="바탕" w:eastAsia="바탕" w:hAnsi="바탕" w:cs="바탕" w:hint="eastAsia"/>
                <w:kern w:val="1"/>
              </w:rPr>
              <w:t>감염이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의심되어도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일반적인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폐렴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가능성을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고려하여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가능한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빨리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적절한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경험적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항생제를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투여해야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한다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. </w:t>
            </w:r>
            <w:r>
              <w:rPr>
                <w:rFonts w:ascii="바탕" w:eastAsia="바탕" w:hAnsi="바탕" w:cs="바탕" w:hint="eastAsia"/>
                <w:kern w:val="1"/>
              </w:rPr>
              <w:t>이후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결과에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따라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항생제를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조정해야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한다</w:t>
            </w:r>
            <w:r>
              <w:rPr>
                <w:rFonts w:eastAsia="Apple SD 산돌고딕 Neo"/>
                <w:kern w:val="1"/>
              </w:rPr>
              <w:t>.</w:t>
            </w:r>
          </w:p>
          <w:p w14:paraId="230A0426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⑤</w:t>
            </w:r>
            <w:r>
              <w:rPr>
                <w:rFonts w:ascii="Courier" w:eastAsia="Apple SD 산돌고딕 Neo" w:hAnsi="Courier" w:cs="Courier"/>
                <w:kern w:val="1"/>
              </w:rPr>
              <w:tab/>
            </w:r>
            <w:r>
              <w:rPr>
                <w:rFonts w:ascii="바탕" w:eastAsia="바탕" w:hAnsi="바탕" w:cs="바탕" w:hint="eastAsia"/>
                <w:kern w:val="1"/>
              </w:rPr>
              <w:t>항바이러스제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ribavirin + interferon</w:t>
            </w:r>
            <w:r>
              <w:rPr>
                <w:rFonts w:ascii="Lucida Grande" w:eastAsia="Apple SD 산돌고딕 Neo" w:hAnsi="Lucida Grande" w:cs="Lucida Grande"/>
                <w:kern w:val="1"/>
              </w:rPr>
              <w:t>α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2a + lopinavir/ritonavir </w:t>
            </w:r>
            <w:r>
              <w:rPr>
                <w:rFonts w:ascii="바탕" w:eastAsia="바탕" w:hAnsi="바탕" w:cs="바탕" w:hint="eastAsia"/>
                <w:kern w:val="1"/>
              </w:rPr>
              <w:t>병합요법을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권한다</w:t>
            </w:r>
            <w:r>
              <w:rPr>
                <w:rFonts w:ascii="Courier" w:eastAsia="Apple SD 산돌고딕 Neo" w:hAnsi="Courier" w:cs="Courier"/>
                <w:kern w:val="1"/>
              </w:rPr>
              <w:t>(</w:t>
            </w:r>
            <w:r>
              <w:rPr>
                <w:rFonts w:ascii="바탕" w:eastAsia="바탕" w:hAnsi="바탕" w:cs="바탕" w:hint="eastAsia"/>
                <w:kern w:val="1"/>
              </w:rPr>
              <w:t>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1).</w:t>
            </w:r>
          </w:p>
          <w:p w14:paraId="524DF142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⑥</w:t>
            </w:r>
            <w:r>
              <w:rPr>
                <w:rFonts w:ascii="Courier" w:eastAsia="Apple SD 산돌고딕 Neo" w:hAnsi="Courier" w:cs="Courier"/>
                <w:kern w:val="1"/>
              </w:rPr>
              <w:tab/>
            </w:r>
            <w:r>
              <w:rPr>
                <w:rFonts w:ascii="바탕" w:eastAsia="바탕" w:hAnsi="바탕" w:cs="바탕" w:hint="eastAsia"/>
                <w:kern w:val="1"/>
              </w:rPr>
              <w:t>항바이러스제는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10-14</w:t>
            </w:r>
            <w:r>
              <w:rPr>
                <w:rFonts w:ascii="바탕" w:eastAsia="바탕" w:hAnsi="바탕" w:cs="바탕" w:hint="eastAsia"/>
                <w:kern w:val="1"/>
              </w:rPr>
              <w:t>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투여를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권하지만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상태에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따라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결정해야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한다</w:t>
            </w:r>
            <w:r>
              <w:rPr>
                <w:rFonts w:eastAsia="Apple SD 산돌고딕 Neo"/>
                <w:kern w:val="1"/>
              </w:rPr>
              <w:t>.</w:t>
            </w:r>
          </w:p>
          <w:p w14:paraId="132D4772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⑦</w:t>
            </w:r>
            <w:r>
              <w:rPr>
                <w:rFonts w:ascii="Courier" w:eastAsia="Apple SD 산돌고딕 Neo" w:hAnsi="Courier" w:cs="Courier"/>
                <w:kern w:val="1"/>
              </w:rPr>
              <w:tab/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환자에서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고용량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스테로이드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사용은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권하지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않는다</w:t>
            </w:r>
            <w:r>
              <w:rPr>
                <w:rFonts w:eastAsia="Apple SD 산돌고딕 Neo"/>
                <w:kern w:val="1"/>
              </w:rPr>
              <w:t>.</w:t>
            </w:r>
          </w:p>
        </w:tc>
      </w:tr>
    </w:tbl>
    <w:p w14:paraId="592EFAE4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</w:p>
    <w:p w14:paraId="7A5BE08E" w14:textId="77777777" w:rsidR="00923CBB" w:rsidRDefault="00923CBB">
      <w:pPr>
        <w:autoSpaceDE w:val="0"/>
        <w:autoSpaceDN w:val="0"/>
        <w:adjustRightInd w:val="0"/>
        <w:ind w:left="180" w:hanging="180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>1. MERS</w:t>
      </w:r>
      <w:r>
        <w:rPr>
          <w:rFonts w:ascii="바탕" w:eastAsia="바탕" w:hAnsi="바탕" w:cs="바탕" w:hint="eastAsia"/>
          <w:kern w:val="1"/>
          <w:sz w:val="18"/>
          <w:szCs w:val="18"/>
        </w:rPr>
        <w:t>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역할이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명확히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증명되지는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않았으나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높은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사망률과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이환율을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질환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초기에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적극적으로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 </w:t>
      </w:r>
    </w:p>
    <w:p w14:paraId="31C29EB9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</w:p>
    <w:p w14:paraId="124FF1DB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2. MERS-CoV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확진된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조기에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증상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호흡기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증상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가슴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X</w:t>
      </w:r>
      <w:r>
        <w:rPr>
          <w:rFonts w:ascii="바탕" w:eastAsia="바탕" w:hAnsi="바탕" w:cs="바탕" w:hint="eastAsia"/>
          <w:kern w:val="1"/>
          <w:sz w:val="18"/>
          <w:szCs w:val="18"/>
        </w:rPr>
        <w:t>선사진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침윤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kern w:val="1"/>
          <w:sz w:val="18"/>
          <w:szCs w:val="18"/>
        </w:rPr>
        <w:t>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환자에게도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조기에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고려한다</w:t>
      </w:r>
      <w:r>
        <w:rPr>
          <w:rFonts w:eastAsia="Apple SD 산돌고딕 Neo"/>
          <w:kern w:val="1"/>
          <w:sz w:val="18"/>
          <w:szCs w:val="18"/>
        </w:rPr>
        <w:t>.</w:t>
      </w:r>
    </w:p>
    <w:p w14:paraId="1FFE1F73" w14:textId="77777777" w:rsidR="00923CBB" w:rsidRDefault="00923CBB">
      <w:pPr>
        <w:autoSpaceDE w:val="0"/>
        <w:autoSpaceDN w:val="0"/>
        <w:adjustRightInd w:val="0"/>
        <w:ind w:left="328" w:hanging="328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 -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감염에서입원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48</w:t>
      </w:r>
      <w:r>
        <w:rPr>
          <w:rFonts w:ascii="바탕" w:eastAsia="바탕" w:hAnsi="바탕" w:cs="바탕" w:hint="eastAsia"/>
          <w:kern w:val="1"/>
          <w:sz w:val="18"/>
          <w:szCs w:val="18"/>
        </w:rPr>
        <w:t>시간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이내에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투여하였을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</w:t>
      </w:r>
    </w:p>
    <w:p w14:paraId="73093DCA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</w:p>
    <w:p w14:paraId="4494655E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3. </w:t>
      </w:r>
      <w:r>
        <w:rPr>
          <w:rFonts w:ascii="바탕" w:eastAsia="바탕" w:hAnsi="바탕" w:cs="바탕" w:hint="eastAsia"/>
          <w:kern w:val="1"/>
          <w:sz w:val="18"/>
          <w:szCs w:val="18"/>
        </w:rPr>
        <w:t>폐렴이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동반된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의심되어도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일반적인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폐렴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가능성을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가능한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빨리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적절한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경험적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항생제를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이후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검사결과에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따라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항생제를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조정해야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 </w:t>
      </w:r>
    </w:p>
    <w:p w14:paraId="0C01B213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</w:p>
    <w:p w14:paraId="38193E19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4.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+ interferon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+ lopinavir/ritonavir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병합요법을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권한다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1).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2-8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Lopinavir/ritonavir</w:t>
      </w:r>
      <w:r>
        <w:rPr>
          <w:rFonts w:ascii="바탕" w:eastAsia="바탕" w:hAnsi="바탕" w:cs="바탕" w:hint="eastAsia"/>
          <w:kern w:val="1"/>
          <w:sz w:val="18"/>
          <w:szCs w:val="18"/>
        </w:rPr>
        <w:t>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없을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+ interferon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권한다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4,5,8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발생하였거나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우려가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+ lopinavir/ritonavir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9</w:t>
      </w:r>
    </w:p>
    <w:p w14:paraId="3B700B97" w14:textId="77777777" w:rsidR="00923CBB" w:rsidRDefault="00923CBB">
      <w:pPr>
        <w:autoSpaceDE w:val="0"/>
        <w:autoSpaceDN w:val="0"/>
        <w:adjustRightInd w:val="0"/>
        <w:ind w:left="315" w:hanging="31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 -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연구에서는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(Pegasys®, 180 </w:t>
      </w:r>
      <w:r>
        <w:rPr>
          <w:rFonts w:eastAsia="Apple SD 산돌고딕 Neo"/>
          <w:kern w:val="1"/>
          <w:sz w:val="18"/>
          <w:szCs w:val="18"/>
        </w:rPr>
        <w:t>¥ì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g SC once/week)</w:t>
      </w:r>
      <w:r>
        <w:rPr>
          <w:rFonts w:ascii="바탕" w:eastAsia="바탕" w:hAnsi="바탕" w:cs="바탕" w:hint="eastAsia"/>
          <w:kern w:val="1"/>
          <w:sz w:val="18"/>
          <w:szCs w:val="18"/>
        </w:rPr>
        <w:t>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사용되었다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없으면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 </w:t>
      </w:r>
      <w:r>
        <w:rPr>
          <w:rFonts w:eastAsia="Apple SD 산돌고딕 Neo"/>
          <w:kern w:val="1"/>
          <w:sz w:val="18"/>
          <w:szCs w:val="18"/>
        </w:rPr>
        <w:t>β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1a (Rebif</w:t>
      </w:r>
      <w:r>
        <w:rPr>
          <w:rFonts w:eastAsia="Apple SD 산돌고딕 Neo"/>
          <w:kern w:val="1"/>
          <w:sz w:val="18"/>
          <w:szCs w:val="18"/>
        </w:rPr>
        <w:t>®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44 </w:t>
      </w:r>
      <w:r>
        <w:rPr>
          <w:rFonts w:eastAsia="Apple SD 산돌고딕 Neo"/>
          <w:kern w:val="1"/>
          <w:sz w:val="18"/>
          <w:szCs w:val="18"/>
        </w:rPr>
        <w:t>¥ì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g SC three-times/week)</w:t>
      </w:r>
      <w:r>
        <w:rPr>
          <w:rFonts w:ascii="바탕" w:eastAsia="바탕" w:hAnsi="바탕" w:cs="바탕" w:hint="eastAsia"/>
          <w:kern w:val="1"/>
          <w:sz w:val="18"/>
          <w:szCs w:val="18"/>
        </w:rPr>
        <w:t>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대체할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5</w:t>
      </w:r>
      <w:r>
        <w:rPr>
          <w:rFonts w:ascii="Courier" w:eastAsia="Apple SD 산돌고딕 Neo" w:hAnsi="Courier" w:cs="Courier"/>
          <w:sz w:val="18"/>
          <w:szCs w:val="18"/>
        </w:rPr>
        <w:t xml:space="preserve">Interferon </w:t>
      </w:r>
      <w:r>
        <w:rPr>
          <w:rFonts w:ascii="Lucida Grande" w:eastAsia="Apple SD 산돌고딕 Neo" w:hAnsi="Lucida Grande" w:cs="Lucida Grande"/>
          <w:sz w:val="18"/>
          <w:szCs w:val="18"/>
        </w:rPr>
        <w:t>α</w:t>
      </w:r>
      <w:r>
        <w:rPr>
          <w:rFonts w:ascii="Courier" w:eastAsia="Apple SD 산돌고딕 Neo" w:hAnsi="Courier" w:cs="Courier"/>
          <w:sz w:val="18"/>
          <w:szCs w:val="18"/>
        </w:rPr>
        <w:t>2b (Pegintron®)</w:t>
      </w:r>
      <w:r>
        <w:rPr>
          <w:rFonts w:ascii="바탕" w:eastAsia="바탕" w:hAnsi="바탕" w:cs="바탕" w:hint="eastAsia"/>
          <w:sz w:val="18"/>
          <w:szCs w:val="18"/>
        </w:rPr>
        <w:t>를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사용한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임상연구는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없으나</w:t>
      </w:r>
      <w:r>
        <w:rPr>
          <w:rFonts w:ascii="Courier" w:eastAsia="Apple SD 산돌고딕 Neo" w:hAnsi="Courier" w:cs="Courier"/>
          <w:sz w:val="18"/>
          <w:szCs w:val="18"/>
        </w:rPr>
        <w:t xml:space="preserve"> HCV</w:t>
      </w:r>
      <w:r>
        <w:rPr>
          <w:rFonts w:ascii="바탕" w:eastAsia="바탕" w:hAnsi="바탕" w:cs="바탕" w:hint="eastAsia"/>
          <w:sz w:val="18"/>
          <w:szCs w:val="18"/>
        </w:rPr>
        <w:t>감염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치료용량인</w:t>
      </w:r>
      <w:r>
        <w:rPr>
          <w:rFonts w:ascii="Courier" w:eastAsia="Apple SD 산돌고딕 Neo" w:hAnsi="Courier" w:cs="Courier"/>
          <w:sz w:val="18"/>
          <w:szCs w:val="18"/>
        </w:rPr>
        <w:t xml:space="preserve"> 1.5 </w:t>
      </w:r>
      <w:r>
        <w:rPr>
          <w:rFonts w:ascii="Lucida Grande" w:eastAsia="Apple SD 산돌고딕 Neo" w:hAnsi="Lucida Grande" w:cs="Lucida Grande"/>
          <w:sz w:val="18"/>
          <w:szCs w:val="18"/>
        </w:rPr>
        <w:t>μ</w:t>
      </w:r>
      <w:r>
        <w:rPr>
          <w:rFonts w:ascii="Courier" w:eastAsia="Apple SD 산돌고딕 Neo" w:hAnsi="Courier" w:cs="Courier"/>
          <w:sz w:val="18"/>
          <w:szCs w:val="18"/>
        </w:rPr>
        <w:t>g/kg SC once/week</w:t>
      </w:r>
      <w:r>
        <w:rPr>
          <w:rFonts w:ascii="바탕" w:eastAsia="바탕" w:hAnsi="바탕" w:cs="바탕" w:hint="eastAsia"/>
          <w:sz w:val="18"/>
          <w:szCs w:val="18"/>
        </w:rPr>
        <w:t>를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고려할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수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있다</w:t>
      </w:r>
      <w:r>
        <w:rPr>
          <w:rFonts w:eastAsia="Apple SD 산돌고딕 Neo"/>
          <w:sz w:val="18"/>
          <w:szCs w:val="18"/>
        </w:rPr>
        <w:t>.</w:t>
      </w:r>
    </w:p>
    <w:p w14:paraId="547976C5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고용량투여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60%</w:t>
      </w:r>
      <w:r>
        <w:rPr>
          <w:rFonts w:ascii="바탕" w:eastAsia="바탕" w:hAnsi="바탕" w:cs="바탕" w:hint="eastAsia"/>
          <w:kern w:val="1"/>
          <w:sz w:val="18"/>
          <w:szCs w:val="18"/>
        </w:rPr>
        <w:t>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hemolytic anemia (Hb&gt;2 g/dL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kern w:val="1"/>
          <w:sz w:val="18"/>
          <w:szCs w:val="18"/>
        </w:rPr>
        <w:t>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발생하였으므로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주의해야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10,11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Bradycardia (&lt;55/min), hypomagnesemia, hypocalcemia</w:t>
      </w:r>
      <w:r>
        <w:rPr>
          <w:rFonts w:ascii="바탕" w:eastAsia="바탕" w:hAnsi="바탕" w:cs="바탕" w:hint="eastAsia"/>
          <w:kern w:val="1"/>
          <w:sz w:val="18"/>
          <w:szCs w:val="18"/>
        </w:rPr>
        <w:t>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흔한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부작용이다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12</w:t>
      </w:r>
    </w:p>
    <w:p w14:paraId="52CE5861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</w:t>
      </w:r>
      <w:r>
        <w:rPr>
          <w:rFonts w:ascii="바탕" w:eastAsia="바탕" w:hAnsi="바탕" w:cs="바탕" w:hint="eastAsia"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1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제시한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치료법은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보고에서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사용한투여량이다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1,4,5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임상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자료가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많은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투여량이므로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고용량투여를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우선적으로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hemolytic anemia </w:t>
      </w:r>
      <w:r>
        <w:rPr>
          <w:rFonts w:ascii="바탕" w:eastAsia="바탕" w:hAnsi="바탕" w:cs="바탕" w:hint="eastAsia"/>
          <w:kern w:val="1"/>
          <w:sz w:val="18"/>
          <w:szCs w:val="18"/>
        </w:rPr>
        <w:t>및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여러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발생이걱정이다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그래서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실험실적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연구에서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바탕" w:eastAsia="바탕" w:hAnsi="바탕" w:cs="바탕" w:hint="eastAsia"/>
          <w:kern w:val="1"/>
          <w:sz w:val="18"/>
          <w:szCs w:val="18"/>
        </w:rPr>
        <w:t>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병합하면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나타내는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농도를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현저히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감소시켰다는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점과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13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안전성까지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RSV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호흡기바이러스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준용하여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14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치료법도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제시하였다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512161E5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Ribavirin,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매일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혈액검사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kern w:val="1"/>
          <w:sz w:val="18"/>
          <w:szCs w:val="18"/>
        </w:rPr>
        <w:t>전혈구수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신기능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간기능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kern w:val="1"/>
          <w:sz w:val="18"/>
          <w:szCs w:val="18"/>
        </w:rPr>
        <w:t>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의식이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정신병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급성혼동이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나타나는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정신과적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평가가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필요하다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08B5742C" w14:textId="77777777" w:rsidR="00923CBB" w:rsidRDefault="00923CBB">
      <w:pPr>
        <w:autoSpaceDE w:val="0"/>
        <w:autoSpaceDN w:val="0"/>
        <w:adjustRightInd w:val="0"/>
        <w:ind w:left="335" w:hanging="135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발생하면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줄이거나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중지한다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343677A1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>- 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기형유발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(teratogenic)</w:t>
      </w:r>
      <w:r>
        <w:rPr>
          <w:rFonts w:ascii="바탕" w:eastAsia="바탕" w:hAnsi="바탕" w:cs="바탕" w:hint="eastAsia"/>
          <w:kern w:val="1"/>
          <w:sz w:val="18"/>
          <w:szCs w:val="18"/>
        </w:rPr>
        <w:t>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있으므로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남녀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모두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6</w:t>
      </w:r>
      <w:r>
        <w:rPr>
          <w:rFonts w:ascii="바탕" w:eastAsia="바탕" w:hAnsi="바탕" w:cs="바탕" w:hint="eastAsia"/>
          <w:kern w:val="1"/>
          <w:sz w:val="18"/>
          <w:szCs w:val="18"/>
        </w:rPr>
        <w:t>개월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피임해야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15</w:t>
      </w:r>
    </w:p>
    <w:p w14:paraId="28982572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단독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권하지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않는다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2a</w:t>
      </w:r>
      <w:r>
        <w:rPr>
          <w:rFonts w:ascii="바탕" w:eastAsia="바탕" w:hAnsi="바탕" w:cs="바탕" w:hint="eastAsia"/>
          <w:kern w:val="1"/>
          <w:sz w:val="18"/>
          <w:szCs w:val="18"/>
        </w:rPr>
        <w:t>과같이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투여하기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어려울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+ lopinavir/ritonavir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병합치료를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. Lopinavir/ ritonavir</w:t>
      </w:r>
      <w:r>
        <w:rPr>
          <w:rFonts w:ascii="바탕" w:eastAsia="바탕" w:hAnsi="바탕" w:cs="바탕" w:hint="eastAsia"/>
          <w:kern w:val="1"/>
          <w:sz w:val="18"/>
          <w:szCs w:val="18"/>
        </w:rPr>
        <w:t>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드문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안전한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약제다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6FE1449A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</w:p>
    <w:p w14:paraId="3011BF0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5.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치료기간은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상태에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따라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결정해야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1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제시한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기간은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</w:t>
      </w:r>
      <w:r>
        <w:rPr>
          <w:rFonts w:ascii="바탕" w:eastAsia="바탕" w:hAnsi="바탕" w:cs="바탕" w:hint="eastAsia"/>
          <w:kern w:val="1"/>
          <w:sz w:val="18"/>
          <w:szCs w:val="18"/>
        </w:rPr>
        <w:t>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일반적인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치료기간이다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1,4,5,15</w:t>
      </w:r>
    </w:p>
    <w:p w14:paraId="33D97B5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95D29E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6.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스테로이드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장기간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기회감염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무혈성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괴사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이차적인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세균성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지속적인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바이러스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복제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초래하고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에서도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명확히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입증되지는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않았기에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일상적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피해야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9,16-18</w:t>
      </w:r>
    </w:p>
    <w:p w14:paraId="461E057F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- </w:t>
      </w:r>
      <w:r>
        <w:rPr>
          <w:rFonts w:ascii="바탕" w:eastAsia="바탕" w:hAnsi="바탕" w:cs="바탕" w:hint="eastAsia"/>
          <w:kern w:val="1"/>
          <w:sz w:val="18"/>
          <w:szCs w:val="18"/>
        </w:rPr>
        <w:t>승압제가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필요한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중증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쇽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상태에서는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저용량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스테로이드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19</w:t>
      </w:r>
    </w:p>
    <w:p w14:paraId="08C5ACE9" w14:textId="77777777" w:rsidR="00923CBB" w:rsidRDefault="00923CBB">
      <w:pPr>
        <w:autoSpaceDE w:val="0"/>
        <w:autoSpaceDN w:val="0"/>
        <w:adjustRightInd w:val="0"/>
        <w:ind w:left="256" w:hanging="256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-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스테로이드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중증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발열이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지속되거나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방사선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소견과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호흡부전이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악화될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흔히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사용되었으나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판정하기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어려웠다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17,20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ARDS</w:t>
      </w:r>
      <w:r>
        <w:rPr>
          <w:rFonts w:ascii="바탕" w:eastAsia="바탕" w:hAnsi="바탕" w:cs="바탕" w:hint="eastAsia"/>
          <w:kern w:val="1"/>
          <w:sz w:val="18"/>
          <w:szCs w:val="18"/>
        </w:rPr>
        <w:t>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특별한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상황에서는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항바이러스제를같이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투여하면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도움이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된다는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의견도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20,21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스테로이드를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고용량사용하는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적용한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methylprednisolone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용법을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22</w:t>
      </w:r>
    </w:p>
    <w:p w14:paraId="22871CF8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46F240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>7. Intravenous immunoglobulin (IVIG)</w:t>
      </w:r>
      <w:r>
        <w:rPr>
          <w:rFonts w:ascii="바탕" w:eastAsia="바탕" w:hAnsi="바탕" w:cs="바탕" w:hint="eastAsia"/>
          <w:kern w:val="1"/>
          <w:sz w:val="18"/>
          <w:szCs w:val="18"/>
        </w:rPr>
        <w:t>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근거가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부족하여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</w:t>
      </w:r>
      <w:r>
        <w:rPr>
          <w:rFonts w:ascii="바탕" w:eastAsia="바탕" w:hAnsi="바탕" w:cs="바탕" w:hint="eastAsia"/>
          <w:kern w:val="1"/>
          <w:sz w:val="18"/>
          <w:szCs w:val="18"/>
        </w:rPr>
        <w:t>에서일상적인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사용을권하지는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않는다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26C5AA10" w14:textId="77777777" w:rsidR="00923CBB" w:rsidRDefault="00923CBB">
      <w:pPr>
        <w:autoSpaceDE w:val="0"/>
        <w:autoSpaceDN w:val="0"/>
        <w:adjustRightInd w:val="0"/>
        <w:ind w:firstLine="18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IVIG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드물게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급성신부전이나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혈전증을초래한다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 </w:t>
      </w:r>
    </w:p>
    <w:p w14:paraId="0819DDEA" w14:textId="77777777" w:rsidR="00923CBB" w:rsidRDefault="00923CBB">
      <w:pPr>
        <w:autoSpaceDE w:val="0"/>
        <w:autoSpaceDN w:val="0"/>
        <w:adjustRightInd w:val="0"/>
        <w:ind w:left="276" w:hanging="76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다른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IVIG</w:t>
      </w:r>
      <w:r>
        <w:rPr>
          <w:rFonts w:ascii="바탕" w:eastAsia="바탕" w:hAnsi="바탕" w:cs="바탕" w:hint="eastAsia"/>
          <w:kern w:val="1"/>
          <w:sz w:val="18"/>
          <w:szCs w:val="18"/>
        </w:rPr>
        <w:t>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연구가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있었으나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대하여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결론을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내릴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없었다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17</w:t>
      </w:r>
    </w:p>
    <w:p w14:paraId="63631307" w14:textId="77777777" w:rsidR="00923CBB" w:rsidRDefault="00923CBB">
      <w:pPr>
        <w:autoSpaceDE w:val="0"/>
        <w:autoSpaceDN w:val="0"/>
        <w:adjustRightInd w:val="0"/>
        <w:ind w:left="283" w:hanging="283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>8.  MERS-CoV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회복기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혈장치료는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안전성과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대한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근거가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부족하기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때문에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반응이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없는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중증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kern w:val="1"/>
          <w:sz w:val="18"/>
          <w:szCs w:val="18"/>
        </w:rPr>
        <w:t>불가한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보호자의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kern w:val="1"/>
          <w:sz w:val="18"/>
          <w:szCs w:val="18"/>
        </w:rPr>
        <w:t>하에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시험적으로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</w:p>
    <w:p w14:paraId="6ADDD625" w14:textId="77777777" w:rsidR="00923CBB" w:rsidRDefault="00923CBB">
      <w:pPr>
        <w:autoSpaceDE w:val="0"/>
        <w:autoSpaceDN w:val="0"/>
        <w:adjustRightInd w:val="0"/>
        <w:ind w:left="283" w:hanging="283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br w:type="page"/>
      </w:r>
    </w:p>
    <w:p w14:paraId="5B6D4B24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18"/>
          <w:szCs w:val="18"/>
        </w:rPr>
      </w:pP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1. MERS-CoV 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감염의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치료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</w:t>
      </w:r>
    </w:p>
    <w:p w14:paraId="0AE88E1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306"/>
        <w:gridCol w:w="2306"/>
        <w:gridCol w:w="2306"/>
        <w:gridCol w:w="2306"/>
      </w:tblGrid>
      <w:tr w:rsidR="00923CBB" w14:paraId="2B6F658F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16A0561D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  <w:vertAlign w:val="superscript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Medication</w:t>
            </w: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  <w:vertAlign w:val="superscript"/>
              </w:rPr>
              <w:t>a</w:t>
            </w:r>
          </w:p>
          <w:p w14:paraId="201441C5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vAlign w:val="center"/>
          </w:tcPr>
          <w:p w14:paraId="442BF4FD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Normal renal function (CrCl&gt;50 ml/min)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65626041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Impaired renal function</w:t>
            </w: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  <w:vertAlign w:val="superscript"/>
              </w:rPr>
              <w:t>b</w:t>
            </w: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(CrCl 20-50 ml/min)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vAlign w:val="center"/>
          </w:tcPr>
          <w:p w14:paraId="0A138F5C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Hemodialysis or CrCl&lt;20 ml/min</w:t>
            </w:r>
          </w:p>
        </w:tc>
      </w:tr>
      <w:tr w:rsidR="00923CBB" w14:paraId="336B3749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B97EE1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A. Ribavirin, high dose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c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3E95218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1200 mg po q8h for 4 days</w:t>
            </w:r>
          </w:p>
          <w:p w14:paraId="7A34DF2F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→ 600 mg po q8h for 4-6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5962FA6B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600 mg po q8h for 4 days</w:t>
            </w:r>
          </w:p>
          <w:p w14:paraId="452DCDE3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→ 200 mg po q8h for 4-6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9405057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200 mg po q6h for 4 days</w:t>
            </w:r>
          </w:p>
          <w:p w14:paraId="0356C90A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→ 200 mg po q12h for 4-6 days</w:t>
            </w:r>
          </w:p>
        </w:tc>
      </w:tr>
      <w:tr w:rsidR="00923CBB" w14:paraId="7B8A0147" w14:textId="77777777">
        <w:tc>
          <w:tcPr>
            <w:tcW w:w="2306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3334BD44" w14:textId="77777777" w:rsidR="00923CBB" w:rsidRDefault="00923CBB">
            <w:pPr>
              <w:autoSpaceDE w:val="0"/>
              <w:autoSpaceDN w:val="0"/>
              <w:adjustRightInd w:val="0"/>
              <w:ind w:left="290" w:hanging="9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Ribavirin, alternative  intermediate dose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d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94DBA1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</w:t>
            </w:r>
          </w:p>
          <w:p w14:paraId="05E7C1E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→ 10 mg/kg po q8h for 10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27072080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200 mg po q8h for 10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77696F4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200 mg po q12h for 10 days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e</w:t>
            </w:r>
          </w:p>
        </w:tc>
      </w:tr>
      <w:tr w:rsidR="00923CBB" w14:paraId="4F27BF00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785FFD8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B. Interferon </w:t>
            </w:r>
            <w:r>
              <w:rPr>
                <w:rFonts w:ascii="Helvetica Greek" w:eastAsia="Apple SD 산돌고딕 Neo" w:hAnsi="Helvetica Greek" w:cs="Helvetica Greek"/>
                <w:kern w:val="1"/>
                <w:sz w:val="18"/>
                <w:szCs w:val="18"/>
              </w:rPr>
              <w:t>α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2a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f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158ECE56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180 mcg per week for 2 weeks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228E711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Same dose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4D945904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Same dose</w:t>
            </w:r>
          </w:p>
        </w:tc>
      </w:tr>
      <w:tr w:rsidR="00923CBB" w14:paraId="78B90E1D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42D746F4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C. Lopinavir/ritonavir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g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7C9E45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Lopinavir/ritonavir 400 mg/100 mg po q12h for 10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7748E3EB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Same dose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425CAF2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Same dose</w:t>
            </w:r>
          </w:p>
        </w:tc>
      </w:tr>
      <w:tr w:rsidR="00923CBB" w14:paraId="6101D30A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6E5F5449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D. Covalescentplasma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h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A31682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300-500 ml of full plasma (3-5 ml/kg)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3474C4AE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7EAA295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</w:p>
        </w:tc>
      </w:tr>
    </w:tbl>
    <w:p w14:paraId="1E0A030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  <w:vertAlign w:val="superscript"/>
        </w:rPr>
      </w:pPr>
    </w:p>
    <w:p w14:paraId="0122AF3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 xml:space="preserve">a 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줄이거나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중지한다</w:t>
      </w:r>
      <w:r>
        <w:rPr>
          <w:rFonts w:eastAsia="Apple SD 산돌고딕 Neo"/>
          <w:kern w:val="1"/>
          <w:sz w:val="18"/>
          <w:szCs w:val="18"/>
        </w:rPr>
        <w:t>.</w:t>
      </w:r>
    </w:p>
    <w:p w14:paraId="2AA95129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alibri" w:eastAsia="Apple SD 산돌고딕 Neo" w:hAnsi="Calibri" w:cs="Calibri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b</w:t>
      </w:r>
      <w:r>
        <w:rPr>
          <w:rFonts w:ascii="바탕" w:eastAsia="바탕" w:hAnsi="바탕" w:cs="바탕" w:hint="eastAsia"/>
          <w:kern w:val="1"/>
          <w:sz w:val="18"/>
          <w:szCs w:val="18"/>
        </w:rPr>
        <w:t>지속적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신대체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요법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(continuous renal replacement therapy, CRRT)</w:t>
      </w:r>
      <w:r>
        <w:rPr>
          <w:rFonts w:ascii="바탕" w:eastAsia="바탕" w:hAnsi="바탕" w:cs="바탕" w:hint="eastAsia"/>
          <w:kern w:val="1"/>
          <w:sz w:val="18"/>
          <w:szCs w:val="18"/>
        </w:rPr>
        <w:t>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시행할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plasma removal rate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따라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조절해야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하나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계산이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어려운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Calibri" w:eastAsia="Apple SD 산돌고딕 Neo" w:hAnsi="Calibri" w:cs="Calibri"/>
          <w:kern w:val="1"/>
          <w:sz w:val="18"/>
          <w:szCs w:val="18"/>
        </w:rPr>
        <w:t>CrCl 20-50 ml/min</w:t>
      </w:r>
      <w:r>
        <w:rPr>
          <w:rFonts w:ascii="바탕" w:eastAsia="바탕" w:hAnsi="바탕" w:cs="바탕" w:hint="eastAsia"/>
          <w:kern w:val="1"/>
          <w:sz w:val="18"/>
          <w:szCs w:val="18"/>
        </w:rPr>
        <w:t>시투여량을사용한다</w:t>
      </w:r>
      <w:r>
        <w:rPr>
          <w:rFonts w:ascii="Calibri" w:eastAsia="Apple SD 산돌고딕 Neo" w:hAnsi="Calibri" w:cs="Calibri"/>
          <w:kern w:val="1"/>
          <w:sz w:val="18"/>
          <w:szCs w:val="18"/>
        </w:rPr>
        <w:t xml:space="preserve">. </w:t>
      </w:r>
    </w:p>
    <w:p w14:paraId="3C9B6CDC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alibri" w:eastAsia="Apple SD 산돌고딕 Neo" w:hAnsi="Calibri" w:cs="Calibri"/>
          <w:kern w:val="1"/>
          <w:sz w:val="18"/>
          <w:szCs w:val="18"/>
          <w:vertAlign w:val="superscript"/>
        </w:rPr>
        <w:t>c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SARS-CoV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일반적인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용량이다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(Omrani AS et al. Lancet Infect Dis 2014; 14: 1090). </w:t>
      </w:r>
    </w:p>
    <w:p w14:paraId="31AC0688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d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cytopenia, hemolytic anemia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예방할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목적으로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감량한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용량이다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Ribavirin +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 vitro synergistic effect</w:t>
      </w:r>
      <w:r>
        <w:rPr>
          <w:rFonts w:ascii="바탕" w:eastAsia="바탕" w:hAnsi="바탕" w:cs="바탕" w:hint="eastAsia"/>
          <w:kern w:val="1"/>
          <w:sz w:val="18"/>
          <w:szCs w:val="18"/>
        </w:rPr>
        <w:t>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있음을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근거로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안전성까지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RSV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준용하였다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.</w:t>
      </w:r>
    </w:p>
    <w:p w14:paraId="2F836008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e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투석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신기능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저하자에서는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fatal hemolytic anemia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우려하여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사용을권하지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않는다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hemolytic anemia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깊게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관찰해야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5E07D777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f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Pegylated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2a (Pegasys®; Roche Pharmaceuticals)</w:t>
      </w:r>
      <w:r>
        <w:rPr>
          <w:rFonts w:ascii="바탕" w:eastAsia="바탕" w:hAnsi="바탕" w:cs="바탕" w:hint="eastAsia"/>
          <w:kern w:val="1"/>
          <w:sz w:val="18"/>
          <w:szCs w:val="18"/>
        </w:rPr>
        <w:t>이며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피하투여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(subcutaneous injection)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.</w:t>
      </w:r>
      <w:r>
        <w:rPr>
          <w:rFonts w:ascii="바탕" w:eastAsia="바탕" w:hAnsi="바탕" w:cs="바탕" w:hint="eastAsia"/>
          <w:kern w:val="1"/>
          <w:sz w:val="18"/>
          <w:szCs w:val="18"/>
        </w:rPr>
        <w:t>대체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약제로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β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1a (Rebif®, 44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g SC three-times/week)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2b (Pegintron®, 1.5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g/kg SC once/week)</w:t>
      </w:r>
      <w:r>
        <w:rPr>
          <w:rFonts w:ascii="바탕" w:eastAsia="바탕" w:hAnsi="바탕" w:cs="바탕" w:hint="eastAsia"/>
          <w:kern w:val="1"/>
          <w:sz w:val="18"/>
          <w:szCs w:val="18"/>
        </w:rPr>
        <w:t>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6DE1D1C9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g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Lopinavir/ritonavir (Kaletra®)</w:t>
      </w:r>
      <w:r>
        <w:rPr>
          <w:rFonts w:ascii="바탕" w:eastAsia="바탕" w:hAnsi="바탕" w:cs="바탕" w:hint="eastAsia"/>
          <w:kern w:val="1"/>
          <w:sz w:val="18"/>
          <w:szCs w:val="18"/>
        </w:rPr>
        <w:t>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간에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의해서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대사되므로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간기능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저하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주의해야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0B39F8E5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 xml:space="preserve">h </w:t>
      </w:r>
      <w:r>
        <w:rPr>
          <w:rFonts w:ascii="바탕" w:eastAsia="바탕" w:hAnsi="바탕" w:cs="바탕" w:hint="eastAsia"/>
          <w:kern w:val="1"/>
          <w:sz w:val="18"/>
          <w:szCs w:val="18"/>
        </w:rPr>
        <w:t>추후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.</w:t>
      </w:r>
    </w:p>
    <w:p w14:paraId="4A0E19D2" w14:textId="77777777" w:rsidR="00923CBB" w:rsidRDefault="00923CBB">
      <w:pPr>
        <w:autoSpaceDE w:val="0"/>
        <w:autoSpaceDN w:val="0"/>
        <w:adjustRightInd w:val="0"/>
        <w:ind w:left="142" w:hanging="142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1A0162B6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4234964A" w14:textId="77777777" w:rsidR="00923CBB" w:rsidRDefault="00923CBB">
      <w:pPr>
        <w:autoSpaceDE w:val="0"/>
        <w:autoSpaceDN w:val="0"/>
        <w:adjustRightInd w:val="0"/>
        <w:rPr>
          <w:rFonts w:ascii="Courier" w:eastAsia="Apple SD 산돌고딕 Neo" w:hAnsi="Courier" w:cs="Courier"/>
          <w:b/>
          <w:bCs/>
          <w:kern w:val="1"/>
          <w:sz w:val="18"/>
          <w:szCs w:val="18"/>
        </w:rPr>
      </w:pP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br w:type="page"/>
      </w:r>
    </w:p>
    <w:p w14:paraId="76767B3B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b/>
          <w:bCs/>
          <w:kern w:val="1"/>
          <w:sz w:val="18"/>
          <w:szCs w:val="18"/>
        </w:rPr>
      </w:pP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2. Pegylated interferon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과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ribavirin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의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  <w:vertAlign w:val="superscript"/>
        </w:rPr>
        <w:t>15</w:t>
      </w:r>
    </w:p>
    <w:p w14:paraId="3A628B48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tbl>
      <w:tblPr>
        <w:tblW w:w="0" w:type="auto"/>
        <w:tblBorders>
          <w:top w:val="single" w:sz="4" w:space="0" w:color="BFBFBF"/>
          <w:left w:val="single" w:sz="4" w:space="0" w:color="BFBFBF"/>
          <w:right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3030"/>
        <w:gridCol w:w="3042"/>
        <w:gridCol w:w="3042"/>
      </w:tblGrid>
      <w:tr w:rsidR="00923CBB" w14:paraId="7B1047D9" w14:textId="77777777">
        <w:tc>
          <w:tcPr>
            <w:tcW w:w="3030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718624F1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Side effects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vAlign w:val="center"/>
          </w:tcPr>
          <w:p w14:paraId="42441EF2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Pegylated interferon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4A640B3F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Ribavirin</w:t>
            </w:r>
          </w:p>
        </w:tc>
      </w:tr>
      <w:tr w:rsidR="00923CBB" w14:paraId="0115EC65" w14:textId="77777777">
        <w:tblPrEx>
          <w:tblBorders>
            <w:top w:val="none" w:sz="0" w:space="0" w:color="auto"/>
          </w:tblBorders>
        </w:tblPrEx>
        <w:tc>
          <w:tcPr>
            <w:tcW w:w="3030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3AA1597A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Common &gt;5%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AF26AB8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Neutropenia </w:t>
            </w:r>
          </w:p>
          <w:p w14:paraId="20F50709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Depression / Anxiety / Irritability</w:t>
            </w:r>
          </w:p>
          <w:p w14:paraId="731BB736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Fatigue / Headache</w:t>
            </w:r>
          </w:p>
          <w:p w14:paraId="095095BF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Chills and rigors / Fever</w:t>
            </w:r>
          </w:p>
          <w:p w14:paraId="738D6F10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Weight loss / Dizziness</w:t>
            </w:r>
          </w:p>
          <w:p w14:paraId="13EABF3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Myalgia / Arthralgia</w:t>
            </w:r>
          </w:p>
          <w:p w14:paraId="2FB7358B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Nausea / Anorexia / Diarrhea</w:t>
            </w:r>
          </w:p>
          <w:p w14:paraId="228DD9AF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Dyspnea / Cough</w:t>
            </w:r>
          </w:p>
          <w:p w14:paraId="36E4CD4A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Alopecia / Rash / Pruritus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02A46B00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Anemia</w:t>
            </w:r>
          </w:p>
          <w:p w14:paraId="78A98DA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Pruritus</w:t>
            </w:r>
          </w:p>
          <w:p w14:paraId="1BAD2C46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Rash</w:t>
            </w:r>
          </w:p>
          <w:p w14:paraId="5D883EB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Fatigue and weakness</w:t>
            </w:r>
          </w:p>
          <w:p w14:paraId="4EDBB32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Nausea</w:t>
            </w:r>
          </w:p>
          <w:p w14:paraId="5D75890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Nasal stuffiness</w:t>
            </w:r>
          </w:p>
        </w:tc>
      </w:tr>
      <w:tr w:rsidR="00923CBB" w14:paraId="2E5FAF75" w14:textId="77777777">
        <w:tblPrEx>
          <w:tblBorders>
            <w:top w:val="none" w:sz="0" w:space="0" w:color="auto"/>
            <w:bottom w:val="single" w:sz="4" w:space="0" w:color="BFBFBF"/>
          </w:tblBorders>
        </w:tblPrEx>
        <w:tc>
          <w:tcPr>
            <w:tcW w:w="3030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411A89E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Serious (&lt;1% to &lt;5%)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322A1B85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Suicidal attempt</w:t>
            </w:r>
          </w:p>
          <w:p w14:paraId="146E9B2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Suicidal ideation </w:t>
            </w:r>
          </w:p>
          <w:p w14:paraId="72420459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Severe depression / Psychosis</w:t>
            </w:r>
          </w:p>
          <w:p w14:paraId="69ADAF7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Aggressive behavior</w:t>
            </w:r>
          </w:p>
          <w:p w14:paraId="47320A47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Relapse of drug addiction</w:t>
            </w:r>
          </w:p>
          <w:p w14:paraId="65C124A6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Nerve palsy (facial, oculomotor)</w:t>
            </w:r>
          </w:p>
          <w:p w14:paraId="3DA7F2D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Cardiomyopathy / Myocardial infarction / Angina pectoris </w:t>
            </w:r>
          </w:p>
          <w:p w14:paraId="6F1CB3BE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Pericardial effusion </w:t>
            </w:r>
          </w:p>
          <w:p w14:paraId="3B28675A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Retinal ischemia</w:t>
            </w:r>
          </w:p>
          <w:p w14:paraId="1811ADC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Retinal artery or vein thrombosis</w:t>
            </w:r>
          </w:p>
          <w:p w14:paraId="79439895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Blindness / Decreased visual acuity</w:t>
            </w:r>
          </w:p>
          <w:p w14:paraId="3141734E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Optic neuritis</w:t>
            </w:r>
          </w:p>
          <w:p w14:paraId="36F155D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Transient ischemic attack</w:t>
            </w:r>
          </w:p>
          <w:p w14:paraId="63763500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Supraventricular arrhythmia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48DC276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Symptomatic anemia</w:t>
            </w:r>
          </w:p>
          <w:p w14:paraId="40E1660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Myocardial infarction</w:t>
            </w:r>
          </w:p>
          <w:p w14:paraId="2214D85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Angina pectoris</w:t>
            </w:r>
          </w:p>
          <w:p w14:paraId="14BB5BDE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Cerebrovascular accident</w:t>
            </w:r>
          </w:p>
          <w:p w14:paraId="72C00F37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Acute gout</w:t>
            </w:r>
          </w:p>
          <w:p w14:paraId="4D149A54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Gallstones</w:t>
            </w:r>
          </w:p>
          <w:p w14:paraId="2A717158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Fetal loss</w:t>
            </w:r>
          </w:p>
          <w:p w14:paraId="5D15F4D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Fetal abnormalities</w:t>
            </w:r>
          </w:p>
        </w:tc>
      </w:tr>
    </w:tbl>
    <w:p w14:paraId="27DAE7EF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140079CB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714D1C89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364CB206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b/>
          <w:bCs/>
          <w:kern w:val="1"/>
          <w:sz w:val="18"/>
          <w:szCs w:val="18"/>
        </w:rPr>
      </w:pP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* 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참고문헌</w:t>
      </w:r>
    </w:p>
    <w:p w14:paraId="37566C91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</w:p>
    <w:p w14:paraId="098FCF18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1.</w:t>
      </w:r>
      <w:r>
        <w:rPr>
          <w:rFonts w:eastAsia="Apple SD 산돌고딕 Neo"/>
          <w:kern w:val="1"/>
          <w:sz w:val="18"/>
          <w:szCs w:val="18"/>
        </w:rPr>
        <w:tab/>
        <w:t>Momattin H, Mohammed K, Zumla A, Memish ZA, Al-Tawfiq JA. Therapeutic options for Middle East respiratory syndrome coronavirus (MERS-CoV)-possible lessons from a systematic review of SARS-CoV therapy. Int J Infect Dis 2013;17:e792-8.</w:t>
      </w:r>
    </w:p>
    <w:p w14:paraId="6D088C14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2.</w:t>
      </w:r>
      <w:r>
        <w:rPr>
          <w:rFonts w:eastAsia="Apple SD 산돌고딕 Neo"/>
          <w:kern w:val="1"/>
          <w:sz w:val="18"/>
          <w:szCs w:val="18"/>
        </w:rPr>
        <w:tab/>
        <w:t>Chan KS, Lai ST, Chu CM, et al. Treatment of severe acute respiratory syndrome with lopinavir/ritonavir: a multicentre retrospective matched cohort study. Hong Kong Med J 2003;9:399-406.</w:t>
      </w:r>
    </w:p>
    <w:p w14:paraId="7BF2DC97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3.</w:t>
      </w:r>
      <w:r>
        <w:rPr>
          <w:rFonts w:eastAsia="Apple SD 산돌고딕 Neo"/>
          <w:kern w:val="1"/>
          <w:sz w:val="18"/>
          <w:szCs w:val="18"/>
        </w:rPr>
        <w:tab/>
        <w:t>Chu CM, Cheng VC, Hung IF, et al. Role of lopinavir/ritonavir in the treatment of SARS: initial virological and clinical findings. Thorax 2004;59:252-6.</w:t>
      </w:r>
    </w:p>
    <w:p w14:paraId="2F057A7A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4.</w:t>
      </w:r>
      <w:r>
        <w:rPr>
          <w:rFonts w:eastAsia="Apple SD 산돌고딕 Neo"/>
          <w:kern w:val="1"/>
          <w:sz w:val="18"/>
          <w:szCs w:val="18"/>
        </w:rPr>
        <w:tab/>
        <w:t>Omrani AS, Saad MM, Baig K, et al. Ribavirin and interferon alfa-2a for severe Middle East respiratory syndrome coronavirus infection: a retrospective cohort study. Lancet Infect Dis 2014;14:1090-5.</w:t>
      </w:r>
    </w:p>
    <w:p w14:paraId="00386A46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5.</w:t>
      </w:r>
      <w:r>
        <w:rPr>
          <w:rFonts w:eastAsia="Apple SD 산돌고딕 Neo"/>
          <w:kern w:val="1"/>
          <w:sz w:val="18"/>
          <w:szCs w:val="18"/>
        </w:rPr>
        <w:tab/>
        <w:t>Shalhoub S, Farahat F, Al-Jiffri A, et al. IFN-alpha2a or IFN-beta1a in combination with ribavirin to treat Middle East respiratory syndrome coronavirus pneumonia: a retrospective study. J Antimicrob Chemother 2015.</w:t>
      </w:r>
    </w:p>
    <w:p w14:paraId="0F51ABA4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6.</w:t>
      </w:r>
      <w:r>
        <w:rPr>
          <w:rFonts w:eastAsia="Apple SD 산돌고딕 Neo"/>
          <w:kern w:val="1"/>
          <w:sz w:val="18"/>
          <w:szCs w:val="18"/>
        </w:rPr>
        <w:tab/>
        <w:t>de Wilde AH, Jochmans D, Posthuma CC, et al. Screening of an FDA-approved compound library identifies four small-molecule inhibitors of Middle East respiratory syndrome coronavirus replication in cell culture. Antimicrob Agents Chemother 2014;58:4875-84.</w:t>
      </w:r>
    </w:p>
    <w:p w14:paraId="4B326C80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7.</w:t>
      </w:r>
      <w:r>
        <w:rPr>
          <w:rFonts w:eastAsia="Apple SD 산돌고딕 Neo"/>
          <w:kern w:val="1"/>
          <w:sz w:val="18"/>
          <w:szCs w:val="18"/>
        </w:rPr>
        <w:tab/>
        <w:t>Spanakis N, Tsiodras S, Haagmans BL, et al. Virological and serological analysis of a recent Middle East respiratory syndrome coronavirus infection case on a triple combination antiviral regimen. Int J Antimicrob Agents 2014;44:528-32.</w:t>
      </w:r>
    </w:p>
    <w:p w14:paraId="68793C00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8.</w:t>
      </w:r>
      <w:r>
        <w:rPr>
          <w:rFonts w:eastAsia="Apple SD 산돌고딕 Neo"/>
          <w:kern w:val="1"/>
          <w:sz w:val="18"/>
          <w:szCs w:val="18"/>
        </w:rPr>
        <w:tab/>
        <w:t>Khalid M, Al Rabiah F, Khan B, Al Mobeireek A, Butt TS, Al Mutairy E. Ribavirin and interferon-alpha2b as primary and preventive treatment for Middle East respiratory syndrome coronavirus: a preliminary report of two cases. Antivir Ther 2015;20:87-91.</w:t>
      </w:r>
    </w:p>
    <w:p w14:paraId="0DFFC5B0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9.</w:t>
      </w:r>
      <w:r>
        <w:rPr>
          <w:rFonts w:eastAsia="Apple SD 산돌고딕 Neo"/>
          <w:kern w:val="1"/>
          <w:sz w:val="18"/>
          <w:szCs w:val="18"/>
        </w:rPr>
        <w:tab/>
        <w:t>Treatment of MERS-CoV: information for clinicians. Public Health England and International Severe Acute Respiratory &amp; Emerging Infection Consortium, 2014. at https://www.gov.uk/government/publications/mers-cov-clinical-decision-making-support-for-treatment.)</w:t>
      </w:r>
    </w:p>
    <w:p w14:paraId="284FA3D1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10.</w:t>
      </w:r>
      <w:r>
        <w:rPr>
          <w:rFonts w:eastAsia="Apple SD 산돌고딕 Neo"/>
          <w:kern w:val="1"/>
          <w:sz w:val="18"/>
          <w:szCs w:val="18"/>
        </w:rPr>
        <w:tab/>
        <w:t>Chiou HE, Liu CL, Buttrey MJ, et al. Adverse effects of ribavirin and outcome in severe acute respiratory syndrome: experience in two medical centers. Chest 2005;128:263-72.</w:t>
      </w:r>
    </w:p>
    <w:p w14:paraId="124C4938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11.</w:t>
      </w:r>
      <w:r>
        <w:rPr>
          <w:rFonts w:eastAsia="Apple SD 산돌고딕 Neo"/>
          <w:kern w:val="1"/>
          <w:sz w:val="18"/>
          <w:szCs w:val="18"/>
        </w:rPr>
        <w:tab/>
        <w:t>Knowles SR, Phillips EJ, Dresser L, Matukas L. Common adverse events associated with the use of ribavirin for severe acute respiratory syndrome in Canada. Clin Infect Dis 2003;37:1139-42.</w:t>
      </w:r>
    </w:p>
    <w:p w14:paraId="13A196FA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12.</w:t>
      </w:r>
      <w:r>
        <w:rPr>
          <w:rFonts w:eastAsia="Apple SD 산돌고딕 Neo"/>
          <w:kern w:val="1"/>
          <w:sz w:val="18"/>
          <w:szCs w:val="18"/>
        </w:rPr>
        <w:tab/>
        <w:t>Muller MP, Dresser L, Raboud J, et al. Adverse events associated with high-dose ribavirin: evidence from the Toronto outbreak of severe acute respiratory syndrome. Pharmacotherapy 2007;27:494-503.</w:t>
      </w:r>
    </w:p>
    <w:p w14:paraId="3929C00D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13.</w:t>
      </w:r>
      <w:r>
        <w:rPr>
          <w:rFonts w:eastAsia="Apple SD 산돌고딕 Neo"/>
          <w:kern w:val="1"/>
          <w:sz w:val="18"/>
          <w:szCs w:val="18"/>
        </w:rPr>
        <w:tab/>
        <w:t>Falzarano D, de Wit E, Martellaro C, Callison J, Munster VJ, Feldmann H. Inhibition of novel beta coronavirus replication by a combination of interferon-alpha2b and ribavirin. Sci Rep 2013;3:1686.</w:t>
      </w:r>
    </w:p>
    <w:p w14:paraId="11B9744A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14.</w:t>
      </w:r>
      <w:r>
        <w:rPr>
          <w:rFonts w:eastAsia="Apple SD 산돌고딕 Neo"/>
          <w:kern w:val="1"/>
          <w:sz w:val="18"/>
          <w:szCs w:val="18"/>
        </w:rPr>
        <w:tab/>
        <w:t>Hirsch HH, Martino R, Ward KN, Boeckh M, Einsele H, Ljungman P. Fourth European Conference on Infections in Leukaemia (ECIL-4): guidelines for diagnosis and treatment of human respiratory syncytial virus, parainfluenza virus, metapneumovirus, rhinovirus, and coronavirus. Clin Infect Dis 2013;56:258-66.</w:t>
      </w:r>
    </w:p>
    <w:p w14:paraId="12AEEBE4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15.</w:t>
      </w:r>
      <w:r>
        <w:rPr>
          <w:rFonts w:eastAsia="Apple SD 산돌고딕 Neo"/>
          <w:kern w:val="1"/>
          <w:sz w:val="18"/>
          <w:szCs w:val="18"/>
        </w:rPr>
        <w:tab/>
        <w:t>Gara N, Ghany MG. What the infectious disease physician needs to know about pegylated interferon and ribavirin. Clin Infect Dis 2013;56:1629-36.</w:t>
      </w:r>
    </w:p>
    <w:p w14:paraId="5B9C355C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16.</w:t>
      </w:r>
      <w:r>
        <w:rPr>
          <w:rFonts w:eastAsia="Apple SD 산돌고딕 Neo"/>
          <w:kern w:val="1"/>
          <w:sz w:val="18"/>
          <w:szCs w:val="18"/>
        </w:rPr>
        <w:tab/>
        <w:t>Lee N, Allen Chan KC, Hui DS, et al. Effects of early corticosteroid treatment on plasma SARS-associated Coronavirus RNA concentrations in adult patients. J Clin Virol 2004;31:304-9.</w:t>
      </w:r>
    </w:p>
    <w:p w14:paraId="12B7F8B8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17.</w:t>
      </w:r>
      <w:r>
        <w:rPr>
          <w:rFonts w:eastAsia="Apple SD 산돌고딕 Neo"/>
          <w:kern w:val="1"/>
          <w:sz w:val="18"/>
          <w:szCs w:val="18"/>
        </w:rPr>
        <w:tab/>
        <w:t>Stockman LJ, Bellamy R, Garner P. SARS: systematic review of treatment effects. PLoS Med 2006;3:e343.</w:t>
      </w:r>
    </w:p>
    <w:p w14:paraId="36CD6CB5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18.</w:t>
      </w:r>
      <w:r>
        <w:rPr>
          <w:rFonts w:eastAsia="Apple SD 산돌고딕 Neo"/>
          <w:kern w:val="1"/>
          <w:sz w:val="18"/>
          <w:szCs w:val="18"/>
        </w:rPr>
        <w:tab/>
        <w:t>Wang H, Ding Y, Li X, Yang L, Zhang W, Kang W. Fatal aspergillosis in a patient with SARS who was treated with corticosteroids. N Engl J Med 2003;349:507-8.</w:t>
      </w:r>
    </w:p>
    <w:p w14:paraId="01D028A2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19.</w:t>
      </w:r>
      <w:r>
        <w:rPr>
          <w:rFonts w:eastAsia="Apple SD 산돌고딕 Neo"/>
          <w:kern w:val="1"/>
          <w:sz w:val="18"/>
          <w:szCs w:val="18"/>
        </w:rPr>
        <w:tab/>
        <w:t>Dellinger RP, Levy MM, Rhodes A, et al. Surviving sepsis campaign: international guidelines for management of severe sepsis and septic shock: 2012. Crit Care Med 2013;41:580-637.</w:t>
      </w:r>
    </w:p>
    <w:p w14:paraId="29B39044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20.</w:t>
      </w:r>
      <w:r>
        <w:rPr>
          <w:rFonts w:eastAsia="Apple SD 산돌고딕 Neo"/>
          <w:kern w:val="1"/>
          <w:sz w:val="18"/>
          <w:szCs w:val="18"/>
        </w:rPr>
        <w:tab/>
        <w:t>Yam LY, Lau AC, Lai FY, Shung E, Chan J, Wong V. Corticosteroid treatment of severe acute respiratory syndrome in Hong Kong. J Infect 2007;54:28-39.</w:t>
      </w:r>
    </w:p>
    <w:p w14:paraId="68B24A22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21.</w:t>
      </w:r>
      <w:r>
        <w:rPr>
          <w:rFonts w:eastAsia="Apple SD 산돌고딕 Neo"/>
          <w:kern w:val="1"/>
          <w:sz w:val="18"/>
          <w:szCs w:val="18"/>
        </w:rPr>
        <w:tab/>
        <w:t>Levy MM, Baylor MS, Bernard GR, et al. Clinical issues and research in respiratory failure from severe acute respiratory syndrome. Am J Respir Crit Care Med 2005;171:518-26.</w:t>
      </w:r>
    </w:p>
    <w:p w14:paraId="1AD2EB7F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22.</w:t>
      </w:r>
      <w:r>
        <w:rPr>
          <w:rFonts w:eastAsia="Apple SD 산돌고딕 Neo"/>
          <w:kern w:val="1"/>
          <w:sz w:val="18"/>
          <w:szCs w:val="18"/>
        </w:rPr>
        <w:tab/>
        <w:t>So LK, Lau AC, Yam LY, et al. Development of a standard treatment protocol for severe acute respiratory syndrome. Lancet 2003;361:1615-7.</w:t>
      </w:r>
    </w:p>
    <w:p w14:paraId="28A12541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</w:p>
    <w:p w14:paraId="491EF858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</w:p>
    <w:p w14:paraId="442A179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DD8E57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4E7AA4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67C011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E41C78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C8FBA5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0ED707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FFFF6E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9B07AF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26A87F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BEFAD1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4D0C77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881E8B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AC99A5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3319CC4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15803C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89533B8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EEDF88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A6529D8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602F72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AD1133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1DA588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0840EF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53DCE6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F2313C4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FBA065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E922407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32"/>
          <w:szCs w:val="32"/>
        </w:rPr>
      </w:pPr>
      <w:r>
        <w:rPr>
          <w:rFonts w:ascii="Courier" w:eastAsia="Apple SD 산돌고딕 Neo" w:hAnsi="Courier" w:cs="Courier"/>
          <w:b/>
          <w:bCs/>
          <w:kern w:val="1"/>
          <w:sz w:val="58"/>
          <w:szCs w:val="58"/>
        </w:rPr>
        <w:t xml:space="preserve">MERS-CoV </w:t>
      </w:r>
      <w:r>
        <w:rPr>
          <w:rFonts w:ascii="바탕" w:eastAsia="바탕" w:hAnsi="바탕" w:cs="바탕" w:hint="eastAsia"/>
          <w:b/>
          <w:bCs/>
          <w:kern w:val="1"/>
          <w:sz w:val="58"/>
          <w:szCs w:val="58"/>
        </w:rPr>
        <w:t>감염관리지침</w:t>
      </w:r>
    </w:p>
    <w:p w14:paraId="577CF416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Courier" w:eastAsia="Apple SD 산돌고딕 Neo" w:hAnsi="Courier" w:cs="Courier"/>
          <w:b/>
          <w:bCs/>
          <w:kern w:val="1"/>
          <w:sz w:val="48"/>
          <w:szCs w:val="48"/>
        </w:rPr>
        <w:t>(version 2.1)</w:t>
      </w:r>
    </w:p>
    <w:p w14:paraId="6FACDE22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32"/>
          <w:szCs w:val="32"/>
        </w:rPr>
      </w:pPr>
    </w:p>
    <w:p w14:paraId="55D2BF01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32"/>
          <w:szCs w:val="32"/>
        </w:rPr>
      </w:pPr>
    </w:p>
    <w:p w14:paraId="10F65E8F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Courier" w:eastAsia="Apple SD 산돌고딕 Neo" w:hAnsi="Courier" w:cs="Courier"/>
          <w:kern w:val="1"/>
          <w:sz w:val="48"/>
          <w:szCs w:val="48"/>
        </w:rPr>
        <w:t>2015-6-12</w:t>
      </w:r>
    </w:p>
    <w:p w14:paraId="56965B94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1442F7B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0FDE5F0C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0F10F46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1AE3C7F3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대한감염학회</w:t>
      </w:r>
    </w:p>
    <w:p w14:paraId="2F7A6EC0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대한의료관련감염관리학회</w:t>
      </w:r>
    </w:p>
    <w:p w14:paraId="06F77B71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kern w:val="1"/>
          <w:sz w:val="18"/>
          <w:szCs w:val="1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대한감염관리간호사회</w:t>
      </w:r>
    </w:p>
    <w:p w14:paraId="5F4760A9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50541F97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464CC8C9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0ABF9433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72A51F72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43B45E1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98A4DA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9D0F8F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0EB45A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CDB635F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77FEF6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20F3B1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D5B064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80C7D4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22DE79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619DEC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983384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A11F18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D6C833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6F1C7E4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48E4E9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26AE69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A1D8EAA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AF6FF1A" w14:textId="77777777" w:rsidR="00923CBB" w:rsidRDefault="00923CBB">
      <w:pPr>
        <w:autoSpaceDE w:val="0"/>
        <w:autoSpaceDN w:val="0"/>
        <w:adjustRightInd w:val="0"/>
        <w:spacing w:after="160" w:line="259" w:lineRule="auto"/>
        <w:jc w:val="both"/>
        <w:rPr>
          <w:rFonts w:ascii="Apple SD 산돌고딕 Neo" w:eastAsia="Apple SD 산돌고딕 Neo" w:cs="Apple SD 산돌고딕 Neo"/>
          <w:b/>
          <w:bCs/>
          <w:kern w:val="1"/>
          <w:sz w:val="40"/>
          <w:szCs w:val="40"/>
        </w:rPr>
      </w:pP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신구대조표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right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969"/>
        <w:gridCol w:w="4172"/>
      </w:tblGrid>
      <w:tr w:rsidR="00923CBB" w14:paraId="086FA6FE" w14:textId="77777777">
        <w:tc>
          <w:tcPr>
            <w:tcW w:w="1101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A55F49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45615D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center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Version 1.0</w:t>
            </w:r>
          </w:p>
        </w:tc>
        <w:tc>
          <w:tcPr>
            <w:tcW w:w="41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47B51190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Version 2.1</w:t>
            </w:r>
          </w:p>
        </w:tc>
      </w:tr>
      <w:tr w:rsidR="00923CBB" w14:paraId="00BECF05" w14:textId="77777777">
        <w:tblPrEx>
          <w:tblBorders>
            <w:top w:val="none" w:sz="0" w:space="0" w:color="auto"/>
          </w:tblBorders>
        </w:tblPrEx>
        <w:tc>
          <w:tcPr>
            <w:tcW w:w="1101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662468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추가</w:t>
            </w:r>
          </w:p>
        </w:tc>
        <w:tc>
          <w:tcPr>
            <w:tcW w:w="39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8F8438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</w:p>
        </w:tc>
        <w:tc>
          <w:tcPr>
            <w:tcW w:w="41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6FD03B6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의심환자와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확진환자의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수술</w:t>
            </w:r>
          </w:p>
          <w:p w14:paraId="228396FE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173" w:hanging="281"/>
              <w:jc w:val="both"/>
              <w:rPr>
                <w:rFonts w:eastAsia="Apple SD 산돌고딕 Neo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-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의심환자는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확진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검사로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신속하게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배제할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있다면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배제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한다</w:t>
            </w:r>
            <w:r>
              <w:rPr>
                <w:rFonts w:eastAsia="Apple SD 산돌고딕 Neo"/>
                <w:sz w:val="24"/>
                <w:szCs w:val="24"/>
              </w:rPr>
              <w:t>.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그러나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의학적인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응급상항이고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확진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여부를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알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없다면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확진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환자에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준해서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수술한다</w:t>
            </w:r>
            <w:r>
              <w:rPr>
                <w:rFonts w:eastAsia="Apple SD 산돌고딕 Neo"/>
                <w:sz w:val="24"/>
                <w:szCs w:val="24"/>
              </w:rPr>
              <w:t>.</w:t>
            </w:r>
          </w:p>
          <w:p w14:paraId="2D44472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173" w:hanging="281"/>
              <w:jc w:val="both"/>
              <w:rPr>
                <w:rFonts w:eastAsia="Apple SD 산돌고딕 Neo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-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증상이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없는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노출자는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일반환자에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준해서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정상적인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시행한다</w:t>
            </w:r>
            <w:r>
              <w:rPr>
                <w:rFonts w:eastAsia="Apple SD 산돌고딕 Neo"/>
                <w:sz w:val="24"/>
                <w:szCs w:val="24"/>
              </w:rPr>
              <w:t>.</w:t>
            </w:r>
          </w:p>
          <w:p w14:paraId="2F6A2B1D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청소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환경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관리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(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퇴원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후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종결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소독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) </w:t>
            </w:r>
          </w:p>
          <w:p w14:paraId="1704B4C1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173" w:hanging="173"/>
              <w:rPr>
                <w:rFonts w:eastAsia="Apple SD 산돌고딕 Neo"/>
                <w:sz w:val="24"/>
                <w:szCs w:val="24"/>
              </w:rPr>
            </w:pPr>
            <w:r>
              <w:rPr>
                <w:rFonts w:eastAsia="Apple SD 산돌고딕 Neo"/>
                <w:sz w:val="24"/>
                <w:szCs w:val="24"/>
              </w:rPr>
              <w:t>-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모든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직물재질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>(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베딩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,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커튼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,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천가구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등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>)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은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교환한다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.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일회용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기구는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폐기한다</w:t>
            </w:r>
            <w:r>
              <w:rPr>
                <w:rFonts w:eastAsia="Apple SD 산돌고딕 Neo"/>
                <w:kern w:val="1"/>
                <w:sz w:val="24"/>
                <w:szCs w:val="24"/>
              </w:rPr>
              <w:t>.</w:t>
            </w:r>
          </w:p>
          <w:p w14:paraId="2A9712F3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173" w:hanging="173"/>
              <w:rPr>
                <w:rFonts w:eastAsia="Apple SD 산돌고딕 Neo"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-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소독이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끝나면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오염의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정도를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고려해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최소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2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시간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이상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환기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>(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시간당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6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회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이상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환기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>)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물을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적신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깨끗한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일회용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타올과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걸레로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표면을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닦아낸다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.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체크리스트로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완결성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점검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새로운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환자를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받을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있다</w:t>
            </w:r>
            <w:r>
              <w:rPr>
                <w:rFonts w:eastAsia="Apple SD 산돌고딕 Neo"/>
                <w:sz w:val="24"/>
                <w:szCs w:val="24"/>
              </w:rPr>
              <w:t>.</w:t>
            </w:r>
          </w:p>
        </w:tc>
      </w:tr>
      <w:tr w:rsidR="00923CBB" w14:paraId="0B9B6D49" w14:textId="77777777">
        <w:tblPrEx>
          <w:tblBorders>
            <w:top w:val="none" w:sz="0" w:space="0" w:color="auto"/>
            <w:bottom w:val="single" w:sz="4" w:space="0" w:color="BFBFBF"/>
          </w:tblBorders>
        </w:tblPrEx>
        <w:tc>
          <w:tcPr>
            <w:tcW w:w="1101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18A50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변경</w:t>
            </w:r>
          </w:p>
        </w:tc>
        <w:tc>
          <w:tcPr>
            <w:tcW w:w="39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7F7F1E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3.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환자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격리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관리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(F.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상황별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보호장구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착용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필요성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)</w:t>
            </w:r>
          </w:p>
          <w:p w14:paraId="5D3C801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검체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검사시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N95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마스크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착용</w:t>
            </w:r>
          </w:p>
        </w:tc>
        <w:tc>
          <w:tcPr>
            <w:tcW w:w="41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750BFBBA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3.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환자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격리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관리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(F.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상황별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보호장구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착용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필요성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)</w:t>
            </w:r>
          </w:p>
          <w:p w14:paraId="67C4FFE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검체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검사시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수술용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마스크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착용</w:t>
            </w:r>
          </w:p>
        </w:tc>
      </w:tr>
    </w:tbl>
    <w:p w14:paraId="64BC4DDA" w14:textId="77777777" w:rsidR="00923CBB" w:rsidRDefault="00923CBB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18"/>
          <w:szCs w:val="18"/>
        </w:rPr>
      </w:pPr>
    </w:p>
    <w:p w14:paraId="2703973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FCCC57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DC1223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549FDE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29E7F0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57C0FF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37DBAE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977AB3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EEF8C5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6E86E2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DD79C8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39BA06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465A1A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9F8594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785635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341C29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CD2486F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A31ABA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E93240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DD8D0EB" w14:textId="77777777" w:rsidR="00923CBB" w:rsidRDefault="00923CBB">
      <w:pPr>
        <w:numPr>
          <w:ilvl w:val="0"/>
          <w:numId w:val="6"/>
        </w:numPr>
        <w:autoSpaceDE w:val="0"/>
        <w:autoSpaceDN w:val="0"/>
        <w:adjustRightInd w:val="0"/>
        <w:spacing w:after="160" w:line="259" w:lineRule="auto"/>
        <w:ind w:left="800" w:hanging="400"/>
        <w:jc w:val="both"/>
        <w:rPr>
          <w:rFonts w:eastAsia="Apple SD 산돌고딕 Neo"/>
          <w:b/>
          <w:bCs/>
          <w:kern w:val="1"/>
          <w:sz w:val="40"/>
          <w:szCs w:val="40"/>
        </w:rPr>
      </w:pP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>1.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ab/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기본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원칙</w:t>
      </w:r>
    </w:p>
    <w:p w14:paraId="41D394B3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80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MERS-CoV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전파를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최소화하기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위해</w:t>
      </w:r>
      <w:r>
        <w:rPr>
          <w:rFonts w:ascii="바탕" w:eastAsia="바탕" w:hAnsi="바탕" w:cs="바탕" w:hint="eastAsia"/>
          <w:b/>
          <w:bCs/>
          <w:kern w:val="1"/>
          <w:sz w:val="24"/>
          <w:szCs w:val="24"/>
          <w:u w:val="single"/>
        </w:rPr>
        <w:t>접촉</w:t>
      </w:r>
      <w:r>
        <w:rPr>
          <w:rFonts w:ascii="Courier" w:eastAsia="Apple SD 산돌고딕 Neo" w:hAnsi="Courier" w:cs="Courier"/>
          <w:b/>
          <w:bCs/>
          <w:kern w:val="1"/>
          <w:sz w:val="24"/>
          <w:szCs w:val="24"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4"/>
          <w:szCs w:val="24"/>
          <w:u w:val="single"/>
        </w:rPr>
        <w:t>및</w:t>
      </w:r>
      <w:r>
        <w:rPr>
          <w:rFonts w:ascii="Courier" w:eastAsia="Apple SD 산돌고딕 Neo" w:hAnsi="Courier" w:cs="Courier"/>
          <w:b/>
          <w:bCs/>
          <w:kern w:val="1"/>
          <w:sz w:val="24"/>
          <w:szCs w:val="24"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4"/>
          <w:szCs w:val="24"/>
          <w:u w:val="single"/>
        </w:rPr>
        <w:t>비말</w:t>
      </w:r>
      <w:r>
        <w:rPr>
          <w:rFonts w:ascii="Courier" w:eastAsia="Apple SD 산돌고딕 Neo" w:hAnsi="Courier" w:cs="Courier"/>
          <w:b/>
          <w:bCs/>
          <w:kern w:val="1"/>
          <w:sz w:val="24"/>
          <w:szCs w:val="24"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4"/>
          <w:szCs w:val="24"/>
          <w:u w:val="single"/>
        </w:rPr>
        <w:t>주의</w:t>
      </w:r>
      <w:r>
        <w:rPr>
          <w:rFonts w:ascii="바탕" w:eastAsia="바탕" w:hAnsi="바탕" w:cs="바탕" w:hint="eastAsia"/>
          <w:kern w:val="1"/>
          <w:sz w:val="24"/>
          <w:szCs w:val="24"/>
        </w:rPr>
        <w:t>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기반으로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체계적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CFC5BE2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400"/>
        <w:jc w:val="both"/>
        <w:rPr>
          <w:rFonts w:eastAsia="Apple SD 산돌고딕 Neo"/>
          <w:kern w:val="1"/>
        </w:rPr>
      </w:pPr>
    </w:p>
    <w:p w14:paraId="285DEA89" w14:textId="77777777" w:rsidR="00923CBB" w:rsidRDefault="00923CBB">
      <w:pPr>
        <w:numPr>
          <w:ilvl w:val="0"/>
          <w:numId w:val="7"/>
        </w:numPr>
        <w:autoSpaceDE w:val="0"/>
        <w:autoSpaceDN w:val="0"/>
        <w:adjustRightInd w:val="0"/>
        <w:spacing w:after="160" w:line="259" w:lineRule="auto"/>
        <w:ind w:left="1000" w:hanging="4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A.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감염관리팀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구성</w:t>
      </w:r>
    </w:p>
    <w:p w14:paraId="35FB3FF2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020" w:hanging="102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: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감염관리실이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병원은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감염관리위원회로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팀을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구성한다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2D0E6E8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850" w:hanging="142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병원장을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위원장으로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접점부서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감염관리실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진단검사의학과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시설팀</w:t>
      </w:r>
      <w:r>
        <w:rPr>
          <w:rFonts w:eastAsia="Apple SD 산돌고딕 Neo"/>
          <w:kern w:val="1"/>
          <w:sz w:val="24"/>
          <w:szCs w:val="24"/>
        </w:rPr>
        <w:t>,</w:t>
      </w:r>
      <w:r>
        <w:rPr>
          <w:rFonts w:ascii="바탕" w:eastAsia="바탕" w:hAnsi="바탕" w:cs="바탕" w:hint="eastAsia"/>
          <w:kern w:val="1"/>
          <w:sz w:val="24"/>
          <w:szCs w:val="24"/>
        </w:rPr>
        <w:t>원무팀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영양팀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등을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포함해야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3370A68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Apple SD 산돌고딕 Neo"/>
          <w:kern w:val="1"/>
          <w:sz w:val="28"/>
          <w:szCs w:val="28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4A765B4E" wp14:editId="3999961B">
            <wp:extent cx="5969000" cy="34163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CBB">
        <w:rPr>
          <w:rFonts w:ascii="Courier" w:eastAsia="Apple SD 산돌고딕 Neo" w:hAnsi="Courier" w:cs="Courier"/>
          <w:kern w:val="1"/>
          <w:sz w:val="28"/>
          <w:szCs w:val="28"/>
        </w:rPr>
        <w:t xml:space="preserve">       B. </w:t>
      </w:r>
      <w:r w:rsidR="00923CBB">
        <w:rPr>
          <w:rFonts w:ascii="바탕" w:eastAsia="바탕" w:hAnsi="바탕" w:cs="바탕" w:hint="eastAsia"/>
          <w:kern w:val="1"/>
          <w:sz w:val="28"/>
          <w:szCs w:val="28"/>
        </w:rPr>
        <w:t>감염관리의</w:t>
      </w:r>
      <w:r w:rsidR="00923CBB"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8"/>
          <w:szCs w:val="28"/>
        </w:rPr>
        <w:t>기본요소</w:t>
      </w:r>
    </w:p>
    <w:p w14:paraId="1196ED23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13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: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예방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정책의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요소는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행정적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기술적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그리고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개인보호장비이다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614086B" w14:textId="77777777" w:rsidR="00923CBB" w:rsidRDefault="00923CBB">
      <w:pPr>
        <w:numPr>
          <w:ilvl w:val="0"/>
          <w:numId w:val="8"/>
        </w:numPr>
        <w:autoSpaceDE w:val="0"/>
        <w:autoSpaceDN w:val="0"/>
        <w:adjustRightInd w:val="0"/>
        <w:spacing w:after="160" w:line="259" w:lineRule="auto"/>
        <w:ind w:left="149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행정적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</w:t>
      </w:r>
    </w:p>
    <w:p w14:paraId="2993CD42" w14:textId="77777777" w:rsidR="00923CBB" w:rsidRDefault="00923CBB">
      <w:pPr>
        <w:numPr>
          <w:ilvl w:val="0"/>
          <w:numId w:val="9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예방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전략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가장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핵심적인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요소이다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6363565" w14:textId="77777777" w:rsidR="00923CBB" w:rsidRDefault="00923CBB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Apple SD 산돌고딕 Neo" w:eastAsia="Apple SD 산돌고딕 Neo" w:cs="Apple SD 산돌고딕 Neo"/>
          <w:kern w:val="1"/>
          <w:sz w:val="24"/>
          <w:szCs w:val="24"/>
        </w:rPr>
        <w:tab/>
        <w:t xml:space="preserve">           - 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정책과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집중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인력이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포함된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본부</w:t>
      </w:r>
      <w:r>
        <w:rPr>
          <w:rFonts w:ascii="Apple SD 산돌고딕 Neo" w:eastAsia="Apple SD 산돌고딕 Neo" w:hAnsi="Courier" w:cs="Apple SD 산돌고딕 Neo"/>
          <w:kern w:val="1"/>
          <w:sz w:val="24"/>
          <w:szCs w:val="24"/>
        </w:rPr>
        <w:tab/>
      </w:r>
      <w:r>
        <w:rPr>
          <w:rFonts w:ascii="Apple SD 산돌고딕 Neo" w:eastAsia="Apple SD 산돌고딕 Neo" w:hAnsi="Courier" w:cs="Apple SD 산돌고딕 Neo"/>
          <w:kern w:val="1"/>
          <w:sz w:val="24"/>
          <w:szCs w:val="24"/>
        </w:rPr>
        <w:tab/>
        <w:t xml:space="preserve">   </w:t>
      </w:r>
      <w:r>
        <w:rPr>
          <w:rFonts w:ascii="바탕" w:eastAsia="바탕" w:hAnsi="바탕" w:cs="바탕" w:hint="eastAsia"/>
          <w:kern w:val="1"/>
          <w:sz w:val="24"/>
          <w:szCs w:val="24"/>
        </w:rPr>
        <w:t>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구성한다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8AB240F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신속하게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MERS-CoV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식별하고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비말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주의를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적용하며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조절을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격리를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임상적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역학적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그리고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실험실적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평가를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실시한다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893080D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지속적인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물품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제공을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관장한다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BA8A1D5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교육을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7F552A50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구역의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과밀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정책을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1453946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배치를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7B2EFCB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서비스의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공급과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저장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물품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체계화한다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6A635E3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의료인의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다면적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건강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의료인에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급성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호흡기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감시를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실시한다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316DFD10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원내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정책에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순응도를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모니터링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포함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392201C" w14:textId="77777777" w:rsidR="00923CBB" w:rsidRDefault="00923CBB">
      <w:pPr>
        <w:numPr>
          <w:ilvl w:val="0"/>
          <w:numId w:val="11"/>
        </w:numPr>
        <w:autoSpaceDE w:val="0"/>
        <w:autoSpaceDN w:val="0"/>
        <w:adjustRightInd w:val="0"/>
        <w:spacing w:after="160" w:line="259" w:lineRule="auto"/>
        <w:ind w:left="149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기술적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</w:t>
      </w:r>
    </w:p>
    <w:p w14:paraId="77E6AF14" w14:textId="77777777" w:rsidR="00923CBB" w:rsidRDefault="00923CBB">
      <w:pPr>
        <w:numPr>
          <w:ilvl w:val="0"/>
          <w:numId w:val="12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의료기관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적절한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유지하고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소독을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실시한다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7D79B75" w14:textId="77777777" w:rsidR="00923CBB" w:rsidRDefault="00923CBB">
      <w:pPr>
        <w:numPr>
          <w:ilvl w:val="0"/>
          <w:numId w:val="12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하루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</w:t>
      </w:r>
      <w:r>
        <w:rPr>
          <w:rFonts w:ascii="바탕" w:eastAsia="바탕" w:hAnsi="바탕" w:cs="바탕" w:hint="eastAsia"/>
          <w:kern w:val="1"/>
          <w:sz w:val="24"/>
          <w:szCs w:val="24"/>
        </w:rPr>
        <w:t>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적절한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혹은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확인한다</w:t>
      </w:r>
      <w:r>
        <w:rPr>
          <w:rFonts w:eastAsia="Apple SD 산돌고딕 Neo"/>
          <w:kern w:val="1"/>
          <w:sz w:val="24"/>
          <w:szCs w:val="24"/>
        </w:rPr>
        <w:t>.</w:t>
      </w:r>
      <w:r>
        <w:rPr>
          <w:rFonts w:ascii="바탕" w:eastAsia="바탕" w:hAnsi="바탕" w:cs="바탕" w:hint="eastAsia"/>
          <w:kern w:val="1"/>
          <w:sz w:val="24"/>
          <w:szCs w:val="24"/>
        </w:rPr>
        <w:t>특히</w:t>
      </w:r>
      <w:r>
        <w:rPr>
          <w:rFonts w:eastAsia="Apple SD 산돌고딕 Neo"/>
          <w:kern w:val="1"/>
          <w:sz w:val="24"/>
          <w:szCs w:val="24"/>
        </w:rPr>
        <w:t>,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음압격리실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문은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항상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닫아둔다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573C7D2" w14:textId="77777777" w:rsidR="00923CBB" w:rsidRDefault="00923CBB">
      <w:pPr>
        <w:numPr>
          <w:ilvl w:val="0"/>
          <w:numId w:val="12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급성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호흡기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질환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아니라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사람들과도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격리진료소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 m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간격을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두고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배치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갖추지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포함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5C5A7D8" w14:textId="77777777" w:rsidR="00923CBB" w:rsidRDefault="00923CBB">
      <w:pPr>
        <w:numPr>
          <w:ilvl w:val="0"/>
          <w:numId w:val="13"/>
        </w:numPr>
        <w:autoSpaceDE w:val="0"/>
        <w:autoSpaceDN w:val="0"/>
        <w:adjustRightInd w:val="0"/>
        <w:spacing w:after="160" w:line="259" w:lineRule="auto"/>
        <w:ind w:left="149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2)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(personal protective equipment, PPE)</w:t>
      </w:r>
    </w:p>
    <w:p w14:paraId="1AC4DA2B" w14:textId="77777777" w:rsidR="00923CBB" w:rsidRDefault="00923CBB">
      <w:pPr>
        <w:numPr>
          <w:ilvl w:val="0"/>
          <w:numId w:val="14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가운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, N95</w:t>
      </w:r>
      <w:r>
        <w:rPr>
          <w:rFonts w:ascii="바탕" w:eastAsia="바탕" w:hAnsi="바탕" w:cs="바탕" w:hint="eastAsia"/>
          <w:kern w:val="1"/>
          <w:sz w:val="24"/>
          <w:szCs w:val="24"/>
        </w:rPr>
        <w:t>마스크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고글이나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안면가리개를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CF26F27" w14:textId="77777777" w:rsidR="00923CBB" w:rsidRDefault="00923CBB">
      <w:pPr>
        <w:numPr>
          <w:ilvl w:val="0"/>
          <w:numId w:val="14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이성적이고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일관성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4B9EE23D" w14:textId="77777777" w:rsidR="00923CBB" w:rsidRDefault="00923CBB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Apple SD 산돌고딕 Neo" w:eastAsia="Apple SD 산돌고딕 Neo" w:cs="Apple SD 산돌고딕 Neo"/>
          <w:kern w:val="1"/>
          <w:sz w:val="24"/>
          <w:szCs w:val="24"/>
        </w:rPr>
        <w:tab/>
        <w:t xml:space="preserve">           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-</w:t>
      </w:r>
      <w:r>
        <w:rPr>
          <w:rFonts w:ascii="Apple SD 산돌고딕 Neo" w:eastAsia="Apple SD 산돌고딕 Neo" w:hAnsi="Courier" w:cs="Apple SD 산돌고딕 Neo"/>
          <w:kern w:val="1"/>
          <w:sz w:val="24"/>
          <w:szCs w:val="24"/>
        </w:rPr>
        <w:t xml:space="preserve">  </w:t>
      </w:r>
      <w:r>
        <w:rPr>
          <w:rFonts w:ascii="바탕" w:eastAsia="바탕" w:hAnsi="바탕" w:cs="바탕" w:hint="eastAsia"/>
          <w:kern w:val="1"/>
          <w:sz w:val="24"/>
          <w:szCs w:val="24"/>
        </w:rPr>
        <w:t>행정적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기술적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이루어지는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동시에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손위생과</w:t>
      </w:r>
      <w:r>
        <w:rPr>
          <w:rFonts w:ascii="Apple SD 산돌고딕 Neo" w:eastAsia="Apple SD 산돌고딕 Neo" w:hAnsi="Courier" w:cs="Apple SD 산돌고딕 Neo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함께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적용되어야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95A2B68" w14:textId="77777777" w:rsidR="00923CBB" w:rsidRDefault="00923CBB">
      <w:pPr>
        <w:numPr>
          <w:ilvl w:val="0"/>
          <w:numId w:val="15"/>
        </w:numPr>
        <w:autoSpaceDE w:val="0"/>
        <w:autoSpaceDN w:val="0"/>
        <w:adjustRightInd w:val="0"/>
        <w:spacing w:after="160" w:line="259" w:lineRule="auto"/>
        <w:ind w:left="1000" w:hanging="4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C. 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의료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시설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의료품</w:t>
      </w:r>
    </w:p>
    <w:p w14:paraId="0340082E" w14:textId="77777777" w:rsidR="00923CBB" w:rsidRDefault="00923CBB">
      <w:pPr>
        <w:numPr>
          <w:ilvl w:val="0"/>
          <w:numId w:val="16"/>
        </w:numPr>
        <w:autoSpaceDE w:val="0"/>
        <w:autoSpaceDN w:val="0"/>
        <w:adjustRightInd w:val="0"/>
        <w:spacing w:after="160" w:line="259" w:lineRule="auto"/>
        <w:ind w:left="1418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격리진료소</w:t>
      </w:r>
    </w:p>
    <w:p w14:paraId="4A86868E" w14:textId="77777777" w:rsidR="00923CBB" w:rsidRDefault="00923CBB">
      <w:pPr>
        <w:numPr>
          <w:ilvl w:val="0"/>
          <w:numId w:val="1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효과적인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이루어지는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독립된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  <w:r>
        <w:rPr>
          <w:rFonts w:ascii="바탕" w:eastAsia="바탕" w:hAnsi="바탕" w:cs="바탕" w:hint="eastAsia"/>
          <w:kern w:val="1"/>
          <w:sz w:val="24"/>
          <w:szCs w:val="24"/>
        </w:rPr>
        <w:t>원내에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구역에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오염시키지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위치에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. (</w:t>
      </w:r>
      <w:r>
        <w:rPr>
          <w:rFonts w:ascii="바탕" w:eastAsia="바탕" w:hAnsi="바탕" w:cs="바탕" w:hint="eastAsia"/>
          <w:kern w:val="1"/>
          <w:sz w:val="24"/>
          <w:szCs w:val="24"/>
        </w:rPr>
        <w:t>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헤파필터를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통한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배기시스템이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곳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독립된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공조시스템으로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배기가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이루어지는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</w:p>
    <w:p w14:paraId="25E4D81F" w14:textId="77777777" w:rsidR="00923CBB" w:rsidRDefault="00923CBB">
      <w:pPr>
        <w:numPr>
          <w:ilvl w:val="0"/>
          <w:numId w:val="1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주변에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안내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표지판을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통해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구획을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긋고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관계자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이외의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접근을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불가피한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제외하고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출입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743E245" w14:textId="77777777" w:rsidR="00923CBB" w:rsidRDefault="001E5FB6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kern w:val="1"/>
          <w:sz w:val="24"/>
          <w:szCs w:val="24"/>
        </w:rPr>
      </w:pP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54204A52" wp14:editId="75D014B0">
            <wp:extent cx="2705100" cy="3594100"/>
            <wp:effectExtent l="0" t="0" r="127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5611" w14:textId="77777777" w:rsidR="00923CBB" w:rsidRDefault="00923CBB">
      <w:pPr>
        <w:numPr>
          <w:ilvl w:val="0"/>
          <w:numId w:val="18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해당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구역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내에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비말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주의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원칙을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곳곳에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게시한다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58EC4AF" w14:textId="77777777" w:rsidR="00923CBB" w:rsidRDefault="00923CBB">
      <w:pPr>
        <w:numPr>
          <w:ilvl w:val="0"/>
          <w:numId w:val="19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ascii="Apple SD 산돌고딕 Neo" w:eastAsia="Apple SD 산돌고딕 Neo" w:hAnsi="Courier" w:cs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증상이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분류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무증상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따른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분류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구분하여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시키고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대기환자는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모두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수술용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마스크를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착용시킨다</w:t>
      </w:r>
    </w:p>
    <w:p w14:paraId="711C46BC" w14:textId="77777777" w:rsidR="00923CBB" w:rsidRDefault="00923CB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환자들의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환자들과의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최소화하는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동선을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구축한다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4D2A057" w14:textId="77777777" w:rsidR="00923CBB" w:rsidRDefault="00923CB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환자들의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동선을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방향으로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진행되게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7F5E2828" w14:textId="77777777" w:rsidR="00923CBB" w:rsidRDefault="00923CB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대기실이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과밀화되지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신속한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시스템을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A377EB7" w14:textId="77777777" w:rsidR="00923CBB" w:rsidRDefault="00923CB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</w:p>
    <w:p w14:paraId="1E0519CF" w14:textId="77777777" w:rsidR="00923CBB" w:rsidRDefault="00923CBB">
      <w:pPr>
        <w:numPr>
          <w:ilvl w:val="0"/>
          <w:numId w:val="21"/>
        </w:numPr>
        <w:autoSpaceDE w:val="0"/>
        <w:autoSpaceDN w:val="0"/>
        <w:adjustRightInd w:val="0"/>
        <w:spacing w:after="160" w:line="259" w:lineRule="auto"/>
        <w:ind w:left="2061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(1)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야외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사이에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 m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거리를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두고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모든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대상자들은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마스크를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44BBE02F" w14:textId="77777777" w:rsidR="00923CBB" w:rsidRDefault="001E5FB6">
      <w:pPr>
        <w:autoSpaceDE w:val="0"/>
        <w:autoSpaceDN w:val="0"/>
        <w:adjustRightInd w:val="0"/>
        <w:spacing w:after="160" w:line="259" w:lineRule="auto"/>
        <w:ind w:left="2061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4AB6892A" wp14:editId="57B8F962">
            <wp:extent cx="2171700" cy="16256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3793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2061"/>
        <w:jc w:val="both"/>
        <w:rPr>
          <w:rFonts w:eastAsia="Apple SD 산돌고딕 Neo"/>
          <w:kern w:val="1"/>
          <w:sz w:val="24"/>
          <w:szCs w:val="24"/>
        </w:rPr>
      </w:pPr>
    </w:p>
    <w:p w14:paraId="2F24EDB3" w14:textId="77777777" w:rsidR="00923CBB" w:rsidRDefault="00923CBB">
      <w:pPr>
        <w:numPr>
          <w:ilvl w:val="0"/>
          <w:numId w:val="22"/>
        </w:numPr>
        <w:autoSpaceDE w:val="0"/>
        <w:autoSpaceDN w:val="0"/>
        <w:adjustRightInd w:val="0"/>
        <w:spacing w:after="160" w:line="259" w:lineRule="auto"/>
        <w:ind w:left="2061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(2)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설치하거나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제한적인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조건에서는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12</w:t>
      </w:r>
      <w:r>
        <w:rPr>
          <w:rFonts w:ascii="바탕" w:eastAsia="바탕" w:hAnsi="바탕" w:cs="바탕" w:hint="eastAsia"/>
          <w:kern w:val="1"/>
          <w:sz w:val="24"/>
          <w:szCs w:val="24"/>
        </w:rPr>
        <w:t>회이상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장소에서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내에는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세면대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손소독제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물품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액체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비누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종이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타월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),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종이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휴지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처리를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손잡이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폐기물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용기를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구비한다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36BFCA10" w14:textId="77777777" w:rsidR="00923CBB" w:rsidRDefault="001E5FB6">
      <w:pPr>
        <w:autoSpaceDE w:val="0"/>
        <w:autoSpaceDN w:val="0"/>
        <w:adjustRightInd w:val="0"/>
        <w:spacing w:after="160" w:line="259" w:lineRule="auto"/>
        <w:ind w:left="1701"/>
        <w:jc w:val="center"/>
        <w:rPr>
          <w:rFonts w:eastAsia="Apple SD 산돌고딕 Neo"/>
          <w:kern w:val="1"/>
          <w:sz w:val="24"/>
          <w:szCs w:val="24"/>
        </w:rPr>
      </w:pP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6E43F85E" wp14:editId="409C3133">
            <wp:extent cx="2095500" cy="15748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43183F87" wp14:editId="1449FB42">
            <wp:extent cx="2095500" cy="157480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A013" w14:textId="77777777" w:rsidR="00923CBB" w:rsidRDefault="00923CBB">
      <w:pPr>
        <w:numPr>
          <w:ilvl w:val="0"/>
          <w:numId w:val="23"/>
        </w:numPr>
        <w:autoSpaceDE w:val="0"/>
        <w:autoSpaceDN w:val="0"/>
        <w:adjustRightInd w:val="0"/>
        <w:spacing w:after="160" w:line="259" w:lineRule="auto"/>
        <w:ind w:left="2061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(1)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채취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사용하거나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장치가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12</w:t>
      </w:r>
      <w:r>
        <w:rPr>
          <w:rFonts w:ascii="바탕" w:eastAsia="바탕" w:hAnsi="바탕" w:cs="바탕" w:hint="eastAsia"/>
          <w:kern w:val="1"/>
          <w:sz w:val="24"/>
          <w:szCs w:val="24"/>
        </w:rPr>
        <w:t>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채취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채취에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안내문을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게시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채취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하여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스스로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시행하도록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퇴실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하며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소독을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반복한다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</w:p>
    <w:p w14:paraId="7D84F80D" w14:textId="77777777" w:rsidR="00923CBB" w:rsidRDefault="001E5FB6">
      <w:pPr>
        <w:autoSpaceDE w:val="0"/>
        <w:autoSpaceDN w:val="0"/>
        <w:adjustRightInd w:val="0"/>
        <w:spacing w:after="160" w:line="259" w:lineRule="auto"/>
        <w:ind w:left="1701"/>
        <w:jc w:val="center"/>
        <w:rPr>
          <w:rFonts w:eastAsia="Apple SD 산돌고딕 Neo"/>
          <w:kern w:val="1"/>
          <w:sz w:val="24"/>
          <w:szCs w:val="24"/>
        </w:rPr>
      </w:pP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7538C4F3" wp14:editId="1DE8A467">
            <wp:extent cx="2247900" cy="16891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00F7BC4B" wp14:editId="3AFF378D">
            <wp:extent cx="2247900" cy="1689100"/>
            <wp:effectExtent l="0" t="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145D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640" w:hanging="24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(4)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영상학적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사용하거나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장치가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12</w:t>
      </w:r>
      <w:r>
        <w:rPr>
          <w:rFonts w:ascii="바탕" w:eastAsia="바탕" w:hAnsi="바탕" w:cs="바탕" w:hint="eastAsia"/>
          <w:kern w:val="1"/>
          <w:sz w:val="24"/>
          <w:szCs w:val="24"/>
        </w:rPr>
        <w:t>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  <w:r>
        <w:rPr>
          <w:rFonts w:ascii="바탕" w:eastAsia="바탕" w:hAnsi="바탕" w:cs="바탕" w:hint="eastAsia"/>
          <w:kern w:val="1"/>
          <w:sz w:val="24"/>
          <w:szCs w:val="24"/>
        </w:rPr>
        <w:t>독립된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휴대용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이용하고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소독을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반복한다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973278C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640" w:hanging="24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(5)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예정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피할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별도의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동선을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구축한다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1C11821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640" w:hanging="24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eastAsia="Apple SD 산돌고딕 Neo"/>
          <w:kern w:val="1"/>
          <w:sz w:val="24"/>
          <w:szCs w:val="24"/>
        </w:rPr>
        <w:t>D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.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병실</w:t>
      </w:r>
    </w:p>
    <w:p w14:paraId="67C75D89" w14:textId="77777777" w:rsidR="00923CBB" w:rsidRDefault="00923CBB">
      <w:pPr>
        <w:numPr>
          <w:ilvl w:val="0"/>
          <w:numId w:val="24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사용하거나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장치가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12</w:t>
      </w:r>
      <w:r>
        <w:rPr>
          <w:rFonts w:ascii="바탕" w:eastAsia="바탕" w:hAnsi="바탕" w:cs="바탕" w:hint="eastAsia"/>
          <w:kern w:val="1"/>
          <w:sz w:val="24"/>
          <w:szCs w:val="24"/>
        </w:rPr>
        <w:t>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65C4FC6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화장실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세면대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세면대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손세정제가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격리실을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7E6D4B33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격리실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밖과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소통할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등의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소통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장치를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41EACF6D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보호장비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탈의를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82451A7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소지품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가구는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최소화하고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해당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청진기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체온계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혈압계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커프를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구비한다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45D5154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종이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휴지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처리를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손잡이가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폐기물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용기와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위생을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물품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액체비누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로션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종이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타월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손소독제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을마련한다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</w:p>
    <w:p w14:paraId="1B05DF4E" w14:textId="77777777" w:rsidR="00923CBB" w:rsidRDefault="00923CBB">
      <w:pPr>
        <w:numPr>
          <w:ilvl w:val="0"/>
          <w:numId w:val="26"/>
        </w:numPr>
        <w:autoSpaceDE w:val="0"/>
        <w:autoSpaceDN w:val="0"/>
        <w:adjustRightInd w:val="0"/>
        <w:spacing w:after="160" w:line="259" w:lineRule="auto"/>
        <w:ind w:left="1000" w:hanging="4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E.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의료진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동선</w:t>
      </w:r>
    </w:p>
    <w:p w14:paraId="4B547A5E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접촉하지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동선을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2E7497C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담당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보호장비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탈의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밖으로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이동한다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7DFACBA5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이동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마스크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가운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모자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장갑을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착용시킨다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19638297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비말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주의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기준이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적용되었다면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엘리베이터</w:t>
      </w:r>
      <w:r>
        <w:rPr>
          <w:rFonts w:eastAsia="Apple SD 산돌고딕 Neo"/>
          <w:kern w:val="1"/>
          <w:sz w:val="24"/>
          <w:szCs w:val="24"/>
        </w:rPr>
        <w:t>,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흉부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영상학적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특별한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시행하지않아도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되나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객담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호흡곤란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등으로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분비물의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외부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의심되는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소독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청소를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199598D3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반드시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필요한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아니라면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전원을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하지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않는다</w:t>
      </w:r>
      <w:r>
        <w:rPr>
          <w:rFonts w:eastAsia="Apple SD 산돌고딕 Neo"/>
          <w:kern w:val="1"/>
          <w:sz w:val="24"/>
          <w:szCs w:val="24"/>
        </w:rPr>
        <w:t>.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전원시에는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필수적으로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정보를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제공해야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1B149273" w14:textId="77777777" w:rsidR="00923CBB" w:rsidRDefault="00923CBB">
      <w:pPr>
        <w:numPr>
          <w:ilvl w:val="0"/>
          <w:numId w:val="28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동행하지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동행하는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것을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원칙으로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하되</w:t>
      </w:r>
      <w:r>
        <w:rPr>
          <w:rFonts w:eastAsia="Apple SD 산돌고딕 Neo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의심환자가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보호자와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동행한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eastAsia="Apple SD 산돌고딕 Neo"/>
          <w:kern w:val="1"/>
          <w:sz w:val="24"/>
          <w:szCs w:val="24"/>
        </w:rPr>
        <w:t>,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보호자에게도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같은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수준의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개인보호장비를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착용시킨다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</w:p>
    <w:p w14:paraId="7F42F74D" w14:textId="77777777" w:rsidR="00923CBB" w:rsidRDefault="00923CBB">
      <w:pPr>
        <w:numPr>
          <w:ilvl w:val="0"/>
          <w:numId w:val="29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절차는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간소화하고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독립된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형태로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진행한다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471647A6" w14:textId="77777777" w:rsidR="00923CBB" w:rsidRDefault="00923CBB">
      <w:pPr>
        <w:numPr>
          <w:ilvl w:val="0"/>
          <w:numId w:val="3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</w:p>
    <w:p w14:paraId="3CC77CC1" w14:textId="77777777" w:rsidR="00923CBB" w:rsidRDefault="00923CBB">
      <w:pPr>
        <w:numPr>
          <w:ilvl w:val="0"/>
          <w:numId w:val="31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18"/>
          <w:szCs w:val="18"/>
        </w:rPr>
      </w:pPr>
    </w:p>
    <w:p w14:paraId="4C09BC9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C95142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E33A69C" w14:textId="77777777" w:rsidR="00923CBB" w:rsidRDefault="00923CBB">
      <w:pPr>
        <w:numPr>
          <w:ilvl w:val="0"/>
          <w:numId w:val="32"/>
        </w:numPr>
        <w:autoSpaceDE w:val="0"/>
        <w:autoSpaceDN w:val="0"/>
        <w:adjustRightInd w:val="0"/>
        <w:spacing w:after="160" w:line="259" w:lineRule="auto"/>
        <w:ind w:left="800" w:hanging="400"/>
        <w:jc w:val="both"/>
        <w:rPr>
          <w:rFonts w:ascii="Apple SD 산돌고딕 Neo" w:eastAsia="Apple SD 산돌고딕 Neo" w:hAnsi="Courier" w:cs="Apple SD 산돌고딕 Neo"/>
          <w:b/>
          <w:bCs/>
          <w:kern w:val="1"/>
          <w:sz w:val="40"/>
          <w:szCs w:val="40"/>
        </w:rPr>
      </w:pP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2.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환자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조기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발견과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감염원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관리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: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환자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선별</w:t>
      </w:r>
    </w:p>
    <w:p w14:paraId="4E8BAB94" w14:textId="77777777" w:rsidR="00923CBB" w:rsidRDefault="00923CBB">
      <w:pPr>
        <w:numPr>
          <w:ilvl w:val="0"/>
          <w:numId w:val="33"/>
        </w:numPr>
        <w:autoSpaceDE w:val="0"/>
        <w:autoSpaceDN w:val="0"/>
        <w:adjustRightInd w:val="0"/>
        <w:spacing w:after="160" w:line="259" w:lineRule="auto"/>
        <w:ind w:left="1000" w:hanging="4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사례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정의</w:t>
      </w:r>
    </w:p>
    <w:p w14:paraId="5F421ECF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6C02FFCD" wp14:editId="4A1C5023">
            <wp:extent cx="5499100" cy="33909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E76F" w14:textId="77777777" w:rsidR="00923CBB" w:rsidRDefault="00923CBB">
      <w:pPr>
        <w:autoSpaceDE w:val="0"/>
        <w:autoSpaceDN w:val="0"/>
        <w:adjustRightInd w:val="0"/>
        <w:ind w:left="1000" w:hanging="200"/>
        <w:jc w:val="both"/>
        <w:rPr>
          <w:rFonts w:ascii="Courier" w:eastAsia="Apple SD 산돌고딕 Neo" w:hAnsi="Courier" w:cs="Courier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* </w:t>
      </w:r>
      <w:r>
        <w:rPr>
          <w:rFonts w:ascii="바탕" w:eastAsia="바탕" w:hAnsi="바탕" w:cs="바탕" w:hint="eastAsia"/>
          <w:kern w:val="1"/>
        </w:rPr>
        <w:t>중동지역은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아라비안반도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및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인근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국가를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말함</w:t>
      </w:r>
      <w:r>
        <w:rPr>
          <w:rFonts w:ascii="Courier" w:eastAsia="Apple SD 산돌고딕 Neo" w:hAnsi="Courier" w:cs="Courier"/>
          <w:kern w:val="1"/>
        </w:rPr>
        <w:t>(</w:t>
      </w:r>
      <w:r>
        <w:rPr>
          <w:rFonts w:ascii="바탕" w:eastAsia="바탕" w:hAnsi="바탕" w:cs="바탕" w:hint="eastAsia"/>
          <w:kern w:val="1"/>
        </w:rPr>
        <w:t>바레인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이라크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이란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이스라엘의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웨스트뱅크와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가자지구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요르단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쿠웨이트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레바논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오만</w:t>
      </w:r>
      <w:r>
        <w:rPr>
          <w:rFonts w:eastAsia="Apple SD 산돌고딕 Neo"/>
          <w:kern w:val="1"/>
        </w:rPr>
        <w:t>,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카타르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사우디아라비아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시리아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아랍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에미레이트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예멘</w:t>
      </w:r>
      <w:r>
        <w:rPr>
          <w:rFonts w:ascii="Courier" w:eastAsia="Apple SD 산돌고딕 Neo" w:hAnsi="Courier" w:cs="Courier"/>
          <w:kern w:val="1"/>
        </w:rPr>
        <w:t>)</w:t>
      </w:r>
    </w:p>
    <w:p w14:paraId="7F4F46F1" w14:textId="77777777" w:rsidR="00923CBB" w:rsidRDefault="00923CBB">
      <w:pPr>
        <w:autoSpaceDE w:val="0"/>
        <w:autoSpaceDN w:val="0"/>
        <w:adjustRightInd w:val="0"/>
        <w:ind w:left="1000" w:hanging="20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** </w:t>
      </w:r>
      <w:r>
        <w:rPr>
          <w:rFonts w:ascii="바탕" w:eastAsia="바탕" w:hAnsi="바탕" w:cs="바탕" w:hint="eastAsia"/>
          <w:kern w:val="1"/>
        </w:rPr>
        <w:t>밀접접촉자</w:t>
      </w:r>
      <w:r>
        <w:rPr>
          <w:rFonts w:ascii="Courier" w:eastAsia="Apple SD 산돌고딕 Neo" w:hAnsi="Courier" w:cs="Courier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적절한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개인보호장비</w:t>
      </w:r>
      <w:r>
        <w:rPr>
          <w:rFonts w:ascii="Courier" w:eastAsia="Apple SD 산돌고딕 Neo" w:hAnsi="Courier" w:cs="Courier"/>
          <w:kern w:val="1"/>
        </w:rPr>
        <w:t>(</w:t>
      </w:r>
      <w:r>
        <w:rPr>
          <w:rFonts w:ascii="바탕" w:eastAsia="바탕" w:hAnsi="바탕" w:cs="바탕" w:hint="eastAsia"/>
          <w:kern w:val="1"/>
        </w:rPr>
        <w:t>가운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장갑</w:t>
      </w:r>
      <w:r>
        <w:rPr>
          <w:rFonts w:ascii="Courier" w:eastAsia="Apple SD 산돌고딕 Neo" w:hAnsi="Courier" w:cs="Courier"/>
          <w:kern w:val="1"/>
        </w:rPr>
        <w:t xml:space="preserve">, N95 </w:t>
      </w:r>
      <w:r>
        <w:rPr>
          <w:rFonts w:ascii="바탕" w:eastAsia="바탕" w:hAnsi="바탕" w:cs="바탕" w:hint="eastAsia"/>
          <w:kern w:val="1"/>
        </w:rPr>
        <w:t>마스크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고글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또는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안면보호구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</w:t>
      </w:r>
      <w:r>
        <w:rPr>
          <w:rFonts w:ascii="Courier" w:eastAsia="Apple SD 산돌고딕 Neo" w:hAnsi="Courier" w:cs="Courier"/>
          <w:kern w:val="1"/>
        </w:rPr>
        <w:t>)</w:t>
      </w:r>
      <w:r>
        <w:rPr>
          <w:rFonts w:ascii="바탕" w:eastAsia="바탕" w:hAnsi="바탕" w:cs="바탕" w:hint="eastAsia"/>
          <w:kern w:val="1"/>
        </w:rPr>
        <w:t>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않고</w:t>
      </w:r>
    </w:p>
    <w:p w14:paraId="1F617F8B" w14:textId="77777777" w:rsidR="00923CBB" w:rsidRDefault="00923CBB">
      <w:pPr>
        <w:autoSpaceDE w:val="0"/>
        <w:autoSpaceDN w:val="0"/>
        <w:adjustRightInd w:val="0"/>
        <w:ind w:left="1400"/>
        <w:jc w:val="both"/>
        <w:rPr>
          <w:rFonts w:eastAsia="Apple SD 산돌고딕 Neo"/>
          <w:kern w:val="1"/>
        </w:rPr>
      </w:pPr>
      <w:r>
        <w:rPr>
          <w:rFonts w:ascii="MS Mincho" w:eastAsia="MS Mincho" w:cs="MS Mincho" w:hint="eastAsia"/>
          <w:kern w:val="1"/>
        </w:rPr>
        <w:t>․</w:t>
      </w:r>
      <w:r>
        <w:rPr>
          <w:rFonts w:ascii="Courier" w:eastAsia="MS Minch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환자와</w:t>
      </w:r>
      <w:r>
        <w:rPr>
          <w:rFonts w:ascii="Courier" w:eastAsia="Apple SD 산돌고딕 Neo" w:hAnsi="Courier" w:cs="Courier"/>
          <w:kern w:val="1"/>
        </w:rPr>
        <w:t xml:space="preserve"> 2</w:t>
      </w:r>
      <w:r>
        <w:rPr>
          <w:rFonts w:ascii="바탕" w:eastAsia="바탕" w:hAnsi="바탕" w:cs="바탕" w:hint="eastAsia"/>
          <w:kern w:val="1"/>
        </w:rPr>
        <w:t>미터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이내에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머문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</w:p>
    <w:p w14:paraId="7A66B1DD" w14:textId="77777777" w:rsidR="00923CBB" w:rsidRDefault="00923CBB">
      <w:pPr>
        <w:autoSpaceDE w:val="0"/>
        <w:autoSpaceDN w:val="0"/>
        <w:adjustRightInd w:val="0"/>
        <w:ind w:left="1400"/>
        <w:jc w:val="both"/>
        <w:rPr>
          <w:rFonts w:ascii="Courier" w:eastAsia="Apple SD 산돌고딕 Neo" w:hAnsi="Courier" w:cs="Courier"/>
          <w:kern w:val="1"/>
        </w:rPr>
      </w:pPr>
      <w:r>
        <w:rPr>
          <w:rFonts w:ascii="MS Mincho" w:eastAsia="MS Mincho" w:cs="MS Mincho" w:hint="eastAsia"/>
          <w:kern w:val="1"/>
        </w:rPr>
        <w:t>․</w:t>
      </w:r>
      <w:r>
        <w:rPr>
          <w:rFonts w:ascii="Courier" w:eastAsia="MS Minch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같은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또는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진료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처치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병실에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머문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>(</w:t>
      </w:r>
      <w:r>
        <w:rPr>
          <w:rFonts w:ascii="바탕" w:eastAsia="바탕" w:hAnsi="바탕" w:cs="바탕" w:hint="eastAsia"/>
          <w:kern w:val="1"/>
        </w:rPr>
        <w:t>가족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보건의료인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</w:t>
      </w:r>
      <w:r>
        <w:rPr>
          <w:rFonts w:ascii="Courier" w:eastAsia="Apple SD 산돌고딕 Neo" w:hAnsi="Courier" w:cs="Courier"/>
          <w:kern w:val="1"/>
        </w:rPr>
        <w:t>)</w:t>
      </w:r>
    </w:p>
    <w:p w14:paraId="50C2583B" w14:textId="77777777" w:rsidR="00923CBB" w:rsidRDefault="00923CBB">
      <w:pPr>
        <w:autoSpaceDE w:val="0"/>
        <w:autoSpaceDN w:val="0"/>
        <w:adjustRightInd w:val="0"/>
        <w:ind w:left="1400"/>
        <w:jc w:val="both"/>
        <w:rPr>
          <w:rFonts w:eastAsia="Apple SD 산돌고딕 Neo"/>
          <w:kern w:val="1"/>
        </w:rPr>
      </w:pPr>
      <w:r>
        <w:rPr>
          <w:rFonts w:ascii="MS Mincho" w:eastAsia="MS Mincho" w:hAnsi="Courier" w:cs="MS Mincho" w:hint="eastAsia"/>
          <w:kern w:val="1"/>
        </w:rPr>
        <w:t>․</w:t>
      </w:r>
      <w:r>
        <w:rPr>
          <w:rFonts w:ascii="Courier" w:eastAsia="MS Minch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호흡기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분비물과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직접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</w:p>
    <w:p w14:paraId="4ABFAD78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</w:rPr>
        <w:t xml:space="preserve">*** </w:t>
      </w:r>
      <w:r>
        <w:rPr>
          <w:rFonts w:ascii="바탕" w:eastAsia="바탕" w:hAnsi="바탕" w:cs="바탕" w:hint="eastAsia"/>
          <w:kern w:val="1"/>
        </w:rPr>
        <w:t>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의료기관에서</w:t>
      </w:r>
      <w:r>
        <w:rPr>
          <w:rFonts w:ascii="Courier" w:eastAsia="Apple SD 산돌고딕 Neo" w:hAnsi="Courier" w:cs="Courier"/>
          <w:kern w:val="1"/>
        </w:rPr>
        <w:t xml:space="preserve"> 2</w:t>
      </w:r>
      <w:r>
        <w:rPr>
          <w:rFonts w:ascii="바탕" w:eastAsia="바탕" w:hAnsi="바탕" w:cs="바탕" w:hint="eastAsia"/>
          <w:kern w:val="1"/>
        </w:rPr>
        <w:t>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이상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발생</w:t>
      </w:r>
    </w:p>
    <w:p w14:paraId="366EACDC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4"/>
          <w:szCs w:val="24"/>
        </w:rPr>
      </w:pPr>
    </w:p>
    <w:p w14:paraId="4EEA4CB6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B.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세부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분류</w:t>
      </w:r>
    </w:p>
    <w:p w14:paraId="0D8DC553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eastAsia="Apple SD 산돌고딕 Neo" w:hAnsi="Courier" w:cs="Courier"/>
          <w:kern w:val="1"/>
          <w:sz w:val="28"/>
          <w:szCs w:val="28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3B3B2183" wp14:editId="66816D6A">
            <wp:extent cx="5473700" cy="2806700"/>
            <wp:effectExtent l="0" t="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C783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C. </w:t>
      </w:r>
      <w:r>
        <w:rPr>
          <w:rFonts w:ascii="바탕" w:eastAsia="바탕" w:hAnsi="바탕" w:cs="바탕" w:hint="eastAsia"/>
          <w:kern w:val="1"/>
          <w:sz w:val="28"/>
          <w:szCs w:val="28"/>
        </w:rPr>
        <w:t>노출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상황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임상적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특성에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따른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분류</w:t>
      </w:r>
    </w:p>
    <w:p w14:paraId="7B0DB591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특정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에어로졸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발생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술기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임상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임상적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수속이나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교육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이송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면담</w:t>
      </w:r>
    </w:p>
    <w:p w14:paraId="57FB78BB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2)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특정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자기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스스로를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돌볼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호흡기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분비물이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많은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기침이나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콧물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증상이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인플루엔자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초기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증상</w:t>
      </w:r>
    </w:p>
    <w:p w14:paraId="65537DEA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3)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특정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일인실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다인실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여부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공공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휴게실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부서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),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간병인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</w:t>
      </w:r>
    </w:p>
    <w:p w14:paraId="4F126DFF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4)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특정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상태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넓은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대기실</w:t>
      </w:r>
    </w:p>
    <w:p w14:paraId="1112B05F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5)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임상적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중증도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경증과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중증으로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혹은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등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이분화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필요</w:t>
      </w:r>
    </w:p>
    <w:p w14:paraId="1504F319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ascii="Apple SD 산돌고딕 Neo" w:eastAsia="Apple SD 산돌고딕 Neo" w:hAnsi="Courier" w:cs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D. </w:t>
      </w:r>
      <w:r>
        <w:rPr>
          <w:rFonts w:ascii="바탕" w:eastAsia="바탕" w:hAnsi="바탕" w:cs="바탕" w:hint="eastAsia"/>
          <w:kern w:val="1"/>
          <w:sz w:val="28"/>
          <w:szCs w:val="28"/>
        </w:rPr>
        <w:t>중동지역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여행자의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MERS-CoV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의심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분류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</w:t>
      </w:r>
    </w:p>
    <w:p w14:paraId="79EEBD9A" w14:textId="77777777" w:rsidR="00923CBB" w:rsidRDefault="00923CBB">
      <w:pPr>
        <w:numPr>
          <w:ilvl w:val="0"/>
          <w:numId w:val="38"/>
        </w:numPr>
        <w:autoSpaceDE w:val="0"/>
        <w:autoSpaceDN w:val="0"/>
        <w:adjustRightInd w:val="0"/>
        <w:spacing w:after="160" w:line="259" w:lineRule="auto"/>
        <w:ind w:left="2061"/>
        <w:rPr>
          <w:rFonts w:ascii="Apple SD 산돌고딕 Neo" w:eastAsia="Apple SD 산돌고딕 Neo" w:hAnsi="Courier" w:cs="Apple SD 산돌고딕 Neo"/>
          <w:kern w:val="1"/>
          <w:sz w:val="28"/>
          <w:szCs w:val="28"/>
        </w:rPr>
      </w:pPr>
      <w:r>
        <w:rPr>
          <w:rFonts w:ascii="바탕" w:eastAsia="바탕" w:hAnsi="바탕" w:cs="바탕" w:hint="eastAsia"/>
          <w:kern w:val="1"/>
          <w:sz w:val="28"/>
          <w:szCs w:val="28"/>
        </w:rPr>
        <w:t>입원해제</w:t>
      </w:r>
    </w:p>
    <w:p w14:paraId="56ECADA3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28"/>
          <w:szCs w:val="28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0E4F58A6" wp14:editId="15088351">
            <wp:extent cx="5562600" cy="4483100"/>
            <wp:effectExtent l="0" t="0" r="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273F" w14:textId="77777777" w:rsidR="00923CBB" w:rsidRDefault="00923CBB">
      <w:pPr>
        <w:numPr>
          <w:ilvl w:val="0"/>
          <w:numId w:val="39"/>
        </w:numPr>
        <w:autoSpaceDE w:val="0"/>
        <w:autoSpaceDN w:val="0"/>
        <w:adjustRightInd w:val="0"/>
        <w:spacing w:after="160" w:line="259" w:lineRule="auto"/>
        <w:ind w:left="2061"/>
        <w:rPr>
          <w:rFonts w:ascii="Apple SD 산돌고딕 Neo" w:eastAsia="Apple SD 산돌고딕 Neo" w:hAnsi="Helvetica" w:cs="Apple SD 산돌고딕 Neo"/>
          <w:kern w:val="1"/>
          <w:sz w:val="28"/>
          <w:szCs w:val="28"/>
        </w:rPr>
      </w:pPr>
    </w:p>
    <w:p w14:paraId="0FC47E59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ascii="Apple SD 산돌고딕 Neo" w:eastAsia="Apple SD 산돌고딕 Neo" w:hAnsi="Courier" w:cs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E. MERS-CoV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확진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노출에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따른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분류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입원해제</w:t>
      </w:r>
    </w:p>
    <w:p w14:paraId="002FC360" w14:textId="77777777" w:rsidR="00923CBB" w:rsidRDefault="00923CBB">
      <w:pPr>
        <w:autoSpaceDE w:val="0"/>
        <w:autoSpaceDN w:val="0"/>
        <w:adjustRightInd w:val="0"/>
        <w:spacing w:after="160" w:line="259" w:lineRule="auto"/>
        <w:ind w:firstLine="72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1)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04"/>
        <w:gridCol w:w="2199"/>
        <w:gridCol w:w="3747"/>
      </w:tblGrid>
      <w:tr w:rsidR="00923CBB" w14:paraId="03357F9D" w14:textId="77777777">
        <w:tc>
          <w:tcPr>
            <w:tcW w:w="904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4366DF57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발열</w:t>
            </w:r>
          </w:p>
        </w:tc>
        <w:tc>
          <w:tcPr>
            <w:tcW w:w="2199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C92DF8D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호흡기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폐렴</w:t>
            </w:r>
          </w:p>
        </w:tc>
        <w:tc>
          <w:tcPr>
            <w:tcW w:w="3747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9970F6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치료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계획</w:t>
            </w:r>
          </w:p>
        </w:tc>
      </w:tr>
      <w:tr w:rsidR="00923CBB" w14:paraId="3751C181" w14:textId="77777777">
        <w:tc>
          <w:tcPr>
            <w:tcW w:w="904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66D642E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2199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DA910C2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747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79F49700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의증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</w:p>
        </w:tc>
      </w:tr>
      <w:tr w:rsidR="00923CBB" w14:paraId="3859A096" w14:textId="77777777">
        <w:tc>
          <w:tcPr>
            <w:tcW w:w="904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567937E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219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3632C35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7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EA3AE12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PUI,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, 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</w:p>
        </w:tc>
      </w:tr>
      <w:tr w:rsidR="00923CBB" w14:paraId="26159B8D" w14:textId="77777777">
        <w:tc>
          <w:tcPr>
            <w:tcW w:w="904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61726F3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219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7E223B57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7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24B840D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PUI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</w:p>
        </w:tc>
      </w:tr>
      <w:tr w:rsidR="00923CBB" w14:paraId="46A1D87C" w14:textId="77777777">
        <w:tblPrEx>
          <w:tblBorders>
            <w:bottom w:val="single" w:sz="4" w:space="0" w:color="BFBFBF"/>
          </w:tblBorders>
        </w:tblPrEx>
        <w:tc>
          <w:tcPr>
            <w:tcW w:w="904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25FD25E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2199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7BA2CEF3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747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2FEA328B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바탕" w:eastAsia="바탕" w:hAnsi="바탕" w:cs="바탕" w:hint="eastAsia"/>
                <w:kern w:val="1"/>
              </w:rPr>
              <w:t>노출로부터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14</w:t>
            </w:r>
            <w:r>
              <w:rPr>
                <w:rFonts w:ascii="바탕" w:eastAsia="바탕" w:hAnsi="바탕" w:cs="바탕" w:hint="eastAsia"/>
                <w:kern w:val="1"/>
              </w:rPr>
              <w:t>일간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자가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격리</w:t>
            </w:r>
          </w:p>
        </w:tc>
      </w:tr>
    </w:tbl>
    <w:p w14:paraId="49FAECA8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1000"/>
        <w:jc w:val="both"/>
        <w:rPr>
          <w:rFonts w:eastAsia="Apple SD 산돌고딕 Neo"/>
          <w:kern w:val="1"/>
          <w:sz w:val="28"/>
          <w:szCs w:val="28"/>
        </w:rPr>
      </w:pPr>
    </w:p>
    <w:p w14:paraId="3A55BA2E" w14:textId="77777777" w:rsidR="00923CBB" w:rsidRDefault="00A36862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  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>2)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노출이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되지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않은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경우</w:t>
      </w:r>
    </w:p>
    <w:tbl>
      <w:tblPr>
        <w:tblW w:w="8126" w:type="dxa"/>
        <w:tblLayout w:type="fixed"/>
        <w:tblLook w:val="0000" w:firstRow="0" w:lastRow="0" w:firstColumn="0" w:lastColumn="0" w:noHBand="0" w:noVBand="0"/>
      </w:tblPr>
      <w:tblGrid>
        <w:gridCol w:w="1900"/>
        <w:gridCol w:w="839"/>
        <w:gridCol w:w="1985"/>
        <w:gridCol w:w="3402"/>
      </w:tblGrid>
      <w:tr w:rsidR="00923CBB" w14:paraId="3D875F5C" w14:textId="77777777">
        <w:tc>
          <w:tcPr>
            <w:tcW w:w="1900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5D445B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관련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국가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여행력</w:t>
            </w:r>
          </w:p>
          <w:p w14:paraId="3B8235A6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관련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병원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방문</w:t>
            </w:r>
          </w:p>
        </w:tc>
        <w:tc>
          <w:tcPr>
            <w:tcW w:w="839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D50EA7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발열</w:t>
            </w:r>
          </w:p>
        </w:tc>
        <w:tc>
          <w:tcPr>
            <w:tcW w:w="1985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743E88F3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호흡기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</w:p>
          <w:p w14:paraId="1E18D04F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폐렴</w:t>
            </w:r>
          </w:p>
        </w:tc>
        <w:tc>
          <w:tcPr>
            <w:tcW w:w="340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38FC2E42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치료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계획</w:t>
            </w:r>
          </w:p>
        </w:tc>
      </w:tr>
      <w:tr w:rsidR="00923CBB" w14:paraId="60D05008" w14:textId="77777777">
        <w:tc>
          <w:tcPr>
            <w:tcW w:w="1900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D622DE8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839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A87DCD3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1985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92F3F54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402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49D4797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의증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</w:p>
        </w:tc>
      </w:tr>
      <w:tr w:rsidR="00923CBB" w14:paraId="097743E3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29B3D7D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892C48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18AE41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85BEBF0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PUI,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바탕" w:eastAsia="바탕" w:hAnsi="바탕" w:cs="바탕" w:hint="eastAsia"/>
                <w:kern w:val="1"/>
              </w:rPr>
              <w:t>귀가조치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및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마지막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노출로부터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14</w:t>
            </w:r>
            <w:r>
              <w:rPr>
                <w:rFonts w:ascii="바탕" w:eastAsia="바탕" w:hAnsi="바탕" w:cs="바탕" w:hint="eastAsia"/>
                <w:kern w:val="1"/>
              </w:rPr>
              <w:t>일간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자가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격리</w:t>
            </w:r>
          </w:p>
        </w:tc>
      </w:tr>
      <w:tr w:rsidR="00923CBB" w14:paraId="7BB68925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F741768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63B2D69B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5EDFF2BD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50703538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의증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,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, 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</w:p>
        </w:tc>
      </w:tr>
      <w:tr w:rsidR="00923CBB" w14:paraId="6C154A46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24B84E8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DAA1F4F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27FFA5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52B45B09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바탕" w:eastAsia="바탕" w:hAnsi="바탕" w:cs="바탕" w:hint="eastAsia"/>
                <w:kern w:val="1"/>
              </w:rPr>
              <w:t>무증상으로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설명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귀가</w:t>
            </w:r>
          </w:p>
        </w:tc>
      </w:tr>
      <w:tr w:rsidR="00923CBB" w14:paraId="6B7585EE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7CF4FC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7333704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2D26C1F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D8AA8AC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바탕" w:eastAsia="바탕" w:hAnsi="바탕" w:cs="바탕" w:hint="eastAsia"/>
                <w:kern w:val="1"/>
              </w:rPr>
              <w:t>인플루엔자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유사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증상으로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MERS </w:t>
            </w:r>
            <w:r>
              <w:rPr>
                <w:rFonts w:ascii="바탕" w:eastAsia="바탕" w:hAnsi="바탕" w:cs="바탕" w:hint="eastAsia"/>
                <w:kern w:val="1"/>
              </w:rPr>
              <w:t>아니므로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</w:t>
            </w:r>
          </w:p>
        </w:tc>
      </w:tr>
      <w:tr w:rsidR="00923CBB" w14:paraId="704217FD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69FE53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F28214E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ascii="Courier" w:eastAsia="Apple SD 산돌고딕 Neo" w:hAnsi="Courier" w:cs="Courier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1927006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9E062FB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아니므로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</w:t>
            </w:r>
          </w:p>
        </w:tc>
      </w:tr>
      <w:tr w:rsidR="00923CBB" w14:paraId="378CBE10" w14:textId="77777777">
        <w:tblPrEx>
          <w:tblBorders>
            <w:bottom w:val="single" w:sz="4" w:space="0" w:color="BFBFBF"/>
          </w:tblBorders>
        </w:tblPrEx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329F38D3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2153D07E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27724372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659245CD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아니므로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</w:t>
            </w:r>
          </w:p>
        </w:tc>
      </w:tr>
    </w:tbl>
    <w:p w14:paraId="2D643791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  <w:r>
        <w:rPr>
          <w:rFonts w:ascii="Courier" w:eastAsia="Apple SD 산돌고딕 Neo" w:hAnsi="Courier" w:cs="Courier"/>
          <w:b/>
          <w:bCs/>
          <w:kern w:val="1"/>
          <w:sz w:val="24"/>
          <w:szCs w:val="24"/>
        </w:rPr>
        <w:t>*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PUI, patients under the investigation</w:t>
      </w:r>
    </w:p>
    <w:p w14:paraId="78B481A6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3FDEC48D" w14:textId="77777777" w:rsidR="00923CBB" w:rsidRDefault="00923CBB">
      <w:pPr>
        <w:numPr>
          <w:ilvl w:val="0"/>
          <w:numId w:val="43"/>
        </w:numPr>
        <w:autoSpaceDE w:val="0"/>
        <w:autoSpaceDN w:val="0"/>
        <w:adjustRightInd w:val="0"/>
        <w:spacing w:after="160" w:line="259" w:lineRule="auto"/>
        <w:ind w:left="800" w:hanging="400"/>
        <w:jc w:val="both"/>
        <w:rPr>
          <w:rFonts w:eastAsia="Apple SD 산돌고딕 Neo"/>
          <w:b/>
          <w:bCs/>
          <w:kern w:val="1"/>
          <w:sz w:val="40"/>
          <w:szCs w:val="40"/>
        </w:rPr>
      </w:pP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3.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환자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격리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및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주의</w:t>
      </w:r>
    </w:p>
    <w:p w14:paraId="602729D1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A. </w:t>
      </w:r>
      <w:r>
        <w:rPr>
          <w:rFonts w:ascii="바탕" w:eastAsia="바탕" w:hAnsi="바탕" w:cs="바탕" w:hint="eastAsia"/>
          <w:kern w:val="1"/>
          <w:sz w:val="28"/>
          <w:szCs w:val="28"/>
        </w:rPr>
        <w:t>전반적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주의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사항</w:t>
      </w:r>
    </w:p>
    <w:p w14:paraId="597C1389" w14:textId="77777777" w:rsidR="00923CBB" w:rsidRDefault="00923CBB">
      <w:pPr>
        <w:numPr>
          <w:ilvl w:val="0"/>
          <w:numId w:val="45"/>
        </w:numPr>
        <w:autoSpaceDE w:val="0"/>
        <w:autoSpaceDN w:val="0"/>
        <w:adjustRightInd w:val="0"/>
        <w:spacing w:after="160" w:line="259" w:lineRule="auto"/>
        <w:ind w:left="112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- </w:t>
      </w:r>
      <w:r>
        <w:rPr>
          <w:rFonts w:ascii="바탕" w:eastAsia="바탕" w:hAnsi="바탕" w:cs="바탕" w:hint="eastAsia"/>
          <w:b/>
          <w:bCs/>
          <w:kern w:val="1"/>
        </w:rPr>
        <w:t>확진</w:t>
      </w:r>
      <w:r>
        <w:rPr>
          <w:rFonts w:ascii="Courier" w:eastAsia="Apple SD 산돌고딕 Neo" w:hAnsi="Courier" w:cs="Courier"/>
          <w:b/>
          <w:bCs/>
          <w:kern w:val="1"/>
        </w:rPr>
        <w:t>/</w:t>
      </w:r>
      <w:r>
        <w:rPr>
          <w:rFonts w:ascii="바탕" w:eastAsia="바탕" w:hAnsi="바탕" w:cs="바탕" w:hint="eastAsia"/>
          <w:b/>
          <w:bCs/>
          <w:kern w:val="1"/>
        </w:rPr>
        <w:t>의심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환자는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음압격리실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밖에서는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반드시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수술용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마스크를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착용시킨다</w:t>
      </w:r>
      <w:r>
        <w:rPr>
          <w:rFonts w:eastAsia="Apple SD 산돌고딕 Neo"/>
          <w:kern w:val="1"/>
        </w:rPr>
        <w:t>.</w:t>
      </w:r>
    </w:p>
    <w:p w14:paraId="08065C18" w14:textId="77777777" w:rsidR="00923CBB" w:rsidRDefault="00923CBB">
      <w:pPr>
        <w:numPr>
          <w:ilvl w:val="0"/>
          <w:numId w:val="45"/>
        </w:numPr>
        <w:autoSpaceDE w:val="0"/>
        <w:autoSpaceDN w:val="0"/>
        <w:adjustRightInd w:val="0"/>
        <w:spacing w:after="160" w:line="259" w:lineRule="auto"/>
        <w:ind w:left="112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- </w:t>
      </w:r>
      <w:r>
        <w:rPr>
          <w:rFonts w:ascii="바탕" w:eastAsia="바탕" w:hAnsi="바탕" w:cs="바탕" w:hint="eastAsia"/>
          <w:kern w:val="1"/>
        </w:rPr>
        <w:t>확진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의심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진료하는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의료진은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감염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전파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방지를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위해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손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위생</w:t>
      </w:r>
      <w:r>
        <w:rPr>
          <w:rFonts w:ascii="Courier" w:eastAsia="Apple SD 산돌고딕 Neo" w:hAnsi="Courier" w:cs="Courier"/>
          <w:b/>
          <w:bCs/>
          <w:kern w:val="1"/>
        </w:rPr>
        <w:t>(hand hygiene)</w:t>
      </w:r>
      <w:r>
        <w:rPr>
          <w:rFonts w:ascii="바탕" w:eastAsia="바탕" w:hAnsi="바탕" w:cs="바탕" w:hint="eastAsia"/>
          <w:kern w:val="1"/>
        </w:rPr>
        <w:t>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혈액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체액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분비물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피부와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직접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접촉을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피하기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개인보호장비</w:t>
      </w:r>
      <w:r>
        <w:rPr>
          <w:rFonts w:ascii="Courier" w:eastAsia="Apple SD 산돌고딕 Neo" w:hAnsi="Courier" w:cs="Courier"/>
          <w:b/>
          <w:bCs/>
          <w:kern w:val="1"/>
        </w:rPr>
        <w:t xml:space="preserve">(personal protective equipment, PPE) </w:t>
      </w:r>
      <w:r>
        <w:rPr>
          <w:rFonts w:ascii="Courier" w:eastAsia="Apple SD 산돌고딕 Neo" w:hAnsi="Courier" w:cs="Courier"/>
          <w:kern w:val="1"/>
        </w:rPr>
        <w:t>(</w:t>
      </w:r>
      <w:r>
        <w:rPr>
          <w:rFonts w:ascii="바탕" w:eastAsia="바탕" w:hAnsi="바탕" w:cs="바탕" w:hint="eastAsia"/>
          <w:kern w:val="1"/>
        </w:rPr>
        <w:t>방호복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일회용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장갑</w:t>
      </w:r>
      <w:r>
        <w:rPr>
          <w:rFonts w:ascii="Courier" w:eastAsia="Apple SD 산돌고딕 Neo" w:hAnsi="Courier" w:cs="Courier"/>
          <w:kern w:val="1"/>
        </w:rPr>
        <w:t xml:space="preserve">, N95 </w:t>
      </w:r>
      <w:r>
        <w:rPr>
          <w:rFonts w:ascii="바탕" w:eastAsia="바탕" w:hAnsi="바탕" w:cs="바탕" w:hint="eastAsia"/>
          <w:kern w:val="1"/>
        </w:rPr>
        <w:t>마스크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고글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혹은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안면보호구</w:t>
      </w:r>
      <w:r>
        <w:rPr>
          <w:rFonts w:ascii="Courier" w:eastAsia="Apple SD 산돌고딕 Neo" w:hAnsi="Courier" w:cs="Courier"/>
          <w:kern w:val="1"/>
        </w:rPr>
        <w:t>)</w:t>
      </w:r>
      <w:r>
        <w:rPr>
          <w:rFonts w:ascii="바탕" w:eastAsia="바탕" w:hAnsi="바탕" w:cs="바탕" w:hint="eastAsia"/>
          <w:kern w:val="1"/>
        </w:rPr>
        <w:t>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착용해야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한다</w:t>
      </w:r>
      <w:r>
        <w:rPr>
          <w:rFonts w:ascii="Courier" w:eastAsia="Apple SD 산돌고딕 Neo" w:hAnsi="Courier" w:cs="Courier"/>
          <w:kern w:val="1"/>
        </w:rPr>
        <w:t xml:space="preserve">. </w:t>
      </w:r>
    </w:p>
    <w:p w14:paraId="7707B8B7" w14:textId="77777777" w:rsidR="00923CBB" w:rsidRDefault="00923CBB">
      <w:pPr>
        <w:numPr>
          <w:ilvl w:val="0"/>
          <w:numId w:val="45"/>
        </w:numPr>
        <w:autoSpaceDE w:val="0"/>
        <w:autoSpaceDN w:val="0"/>
        <w:adjustRightInd w:val="0"/>
        <w:spacing w:after="160" w:line="259" w:lineRule="auto"/>
        <w:ind w:left="112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- </w:t>
      </w:r>
      <w:r>
        <w:rPr>
          <w:rFonts w:ascii="바탕" w:eastAsia="바탕" w:hAnsi="바탕" w:cs="바탕" w:hint="eastAsia"/>
          <w:kern w:val="1"/>
        </w:rPr>
        <w:t>확진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의심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이송하는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의료진</w:t>
      </w:r>
      <w:r>
        <w:rPr>
          <w:rFonts w:ascii="바탕" w:eastAsia="바탕" w:hAnsi="바탕" w:cs="바탕" w:hint="eastAsia"/>
          <w:kern w:val="1"/>
        </w:rPr>
        <w:t>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위생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개인보호장비</w:t>
      </w:r>
      <w:r>
        <w:rPr>
          <w:rFonts w:ascii="Courier" w:eastAsia="Apple SD 산돌고딕 Neo" w:hAnsi="Courier" w:cs="Courier"/>
          <w:kern w:val="1"/>
        </w:rPr>
        <w:t xml:space="preserve"> (</w:t>
      </w:r>
      <w:r>
        <w:rPr>
          <w:rFonts w:ascii="바탕" w:eastAsia="바탕" w:hAnsi="바탕" w:cs="바탕" w:hint="eastAsia"/>
          <w:kern w:val="1"/>
        </w:rPr>
        <w:t>방호복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일회용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장갑</w:t>
      </w:r>
      <w:r>
        <w:rPr>
          <w:rFonts w:ascii="Courier" w:eastAsia="Apple SD 산돌고딕 Neo" w:hAnsi="Courier" w:cs="Courier"/>
          <w:kern w:val="1"/>
        </w:rPr>
        <w:t xml:space="preserve">, N95 </w:t>
      </w:r>
      <w:r>
        <w:rPr>
          <w:rFonts w:ascii="바탕" w:eastAsia="바탕" w:hAnsi="바탕" w:cs="바탕" w:hint="eastAsia"/>
          <w:kern w:val="1"/>
        </w:rPr>
        <w:t>마스크</w:t>
      </w:r>
      <w:r>
        <w:rPr>
          <w:rFonts w:ascii="Courier" w:eastAsia="Apple SD 산돌고딕 Neo" w:hAnsi="Courier" w:cs="Courier"/>
          <w:kern w:val="1"/>
        </w:rPr>
        <w:t>)</w:t>
      </w:r>
      <w:r>
        <w:rPr>
          <w:rFonts w:ascii="바탕" w:eastAsia="바탕" w:hAnsi="바탕" w:cs="바탕" w:hint="eastAsia"/>
          <w:kern w:val="1"/>
        </w:rPr>
        <w:t>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착용해야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하며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환자가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기침과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가래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호흡기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증상이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심한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고글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혹은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안면보호구까지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착용해야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한다</w:t>
      </w:r>
      <w:r>
        <w:rPr>
          <w:rFonts w:eastAsia="Apple SD 산돌고딕 Neo"/>
          <w:kern w:val="1"/>
        </w:rPr>
        <w:t>.</w:t>
      </w:r>
    </w:p>
    <w:p w14:paraId="7E4646ED" w14:textId="77777777" w:rsidR="00923CBB" w:rsidRDefault="00923CBB">
      <w:pPr>
        <w:numPr>
          <w:ilvl w:val="0"/>
          <w:numId w:val="45"/>
        </w:numPr>
        <w:autoSpaceDE w:val="0"/>
        <w:autoSpaceDN w:val="0"/>
        <w:adjustRightInd w:val="0"/>
        <w:spacing w:after="160" w:line="259" w:lineRule="auto"/>
        <w:ind w:left="112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- </w:t>
      </w:r>
      <w:r>
        <w:rPr>
          <w:rFonts w:ascii="바탕" w:eastAsia="바탕" w:hAnsi="바탕" w:cs="바탕" w:hint="eastAsia"/>
          <w:kern w:val="1"/>
        </w:rPr>
        <w:t>확진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의심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전후에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다음과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같은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순서를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숙지</w:t>
      </w:r>
      <w:r>
        <w:rPr>
          <w:rFonts w:ascii="바탕" w:eastAsia="바탕" w:hAnsi="바탕" w:cs="바탕" w:hint="eastAsia"/>
          <w:kern w:val="1"/>
        </w:rPr>
        <w:t>하여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진행해야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한다</w:t>
      </w:r>
      <w:r>
        <w:rPr>
          <w:rFonts w:eastAsia="Apple SD 산돌고딕 Neo"/>
          <w:kern w:val="1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59"/>
        <w:gridCol w:w="1276"/>
        <w:gridCol w:w="3402"/>
      </w:tblGrid>
      <w:tr w:rsidR="00923CBB" w14:paraId="508202B8" w14:textId="77777777">
        <w:tc>
          <w:tcPr>
            <w:tcW w:w="335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FB70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760"/>
              <w:jc w:val="both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환자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접촉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전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</w:p>
          <w:p w14:paraId="7189F5F0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1.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손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위생</w:t>
            </w:r>
          </w:p>
          <w:p w14:paraId="54ACFADD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2.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가운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(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방호복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)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</w:p>
          <w:p w14:paraId="0B20C1BC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3.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  <w:t xml:space="preserve">N95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마스크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</w:p>
          <w:p w14:paraId="02B50DC9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4.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고글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(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안면보호구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)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</w:p>
          <w:p w14:paraId="76DE8C3E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5.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장갑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(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소매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위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당겨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)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71784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center"/>
              <w:rPr>
                <w:rFonts w:eastAsia="Apple SD 산돌고딕 Neo"/>
                <w:kern w:val="1"/>
              </w:rPr>
            </w:pPr>
          </w:p>
          <w:p w14:paraId="550E1092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center"/>
              <w:rPr>
                <w:rFonts w:eastAsia="Apple SD 산돌고딕 Neo"/>
                <w:kern w:val="1"/>
              </w:rPr>
            </w:pPr>
          </w:p>
          <w:p w14:paraId="179EA74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바탕" w:eastAsia="바탕" w:hAnsi="바탕" w:cs="바탕" w:hint="eastAsia"/>
                <w:kern w:val="1"/>
              </w:rPr>
              <w:t>환자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진료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841A6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760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환자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접촉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후</w:t>
            </w:r>
          </w:p>
          <w:p w14:paraId="32F57919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1.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장갑과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가운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탈의</w:t>
            </w:r>
          </w:p>
          <w:p w14:paraId="0E3376D9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2.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손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위생</w:t>
            </w:r>
          </w:p>
          <w:p w14:paraId="6763103D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3.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고글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(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안면보호구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)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탈의</w:t>
            </w:r>
          </w:p>
          <w:p w14:paraId="5E72D0D8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4.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  <w:t xml:space="preserve">N95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마스크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탈의</w:t>
            </w:r>
          </w:p>
          <w:p w14:paraId="75C2E2C1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5.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손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위생</w:t>
            </w:r>
          </w:p>
        </w:tc>
      </w:tr>
    </w:tbl>
    <w:p w14:paraId="26AF2962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28D35498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B. </w:t>
      </w:r>
      <w:r>
        <w:rPr>
          <w:rFonts w:ascii="바탕" w:eastAsia="바탕" w:hAnsi="바탕" w:cs="바탕" w:hint="eastAsia"/>
          <w:kern w:val="1"/>
          <w:sz w:val="28"/>
          <w:szCs w:val="28"/>
        </w:rPr>
        <w:t>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위생</w:t>
      </w:r>
      <w:r>
        <w:rPr>
          <w:rFonts w:ascii="Courier" w:eastAsia="Apple SD 산돌고딕 Neo" w:hAnsi="Courier" w:cs="Courier"/>
          <w:kern w:val="1"/>
          <w:sz w:val="28"/>
          <w:szCs w:val="28"/>
        </w:rPr>
        <w:t>(hand hygiene)</w:t>
      </w:r>
    </w:p>
    <w:p w14:paraId="4E610357" w14:textId="77777777" w:rsidR="00923CBB" w:rsidRDefault="00923CBB">
      <w:pPr>
        <w:numPr>
          <w:ilvl w:val="0"/>
          <w:numId w:val="49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>1)</w:t>
      </w:r>
      <w:r>
        <w:rPr>
          <w:rFonts w:ascii="Courier" w:eastAsia="Apple SD 산돌고딕 Neo" w:hAnsi="Courier" w:cs="Courier"/>
          <w:kern w:val="1"/>
        </w:rPr>
        <w:tab/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위생은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전후에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시행하며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혈액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체액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분비물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배설물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기타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오염물질과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접촉하였거나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주위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환경에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노출된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모든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시행한다</w:t>
      </w:r>
      <w:r>
        <w:rPr>
          <w:rFonts w:eastAsia="Apple SD 산돌고딕 Neo"/>
          <w:kern w:val="1"/>
        </w:rPr>
        <w:t>.</w:t>
      </w:r>
    </w:p>
    <w:p w14:paraId="7AC9FC50" w14:textId="77777777" w:rsidR="00923CBB" w:rsidRDefault="00923CBB">
      <w:pPr>
        <w:numPr>
          <w:ilvl w:val="0"/>
          <w:numId w:val="49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>2)</w:t>
      </w:r>
      <w:r>
        <w:rPr>
          <w:rFonts w:ascii="Courier" w:eastAsia="Apple SD 산돌고딕 Neo" w:hAnsi="Courier" w:cs="Courier"/>
          <w:kern w:val="1"/>
        </w:rPr>
        <w:tab/>
      </w:r>
      <w:r>
        <w:rPr>
          <w:rFonts w:ascii="바탕" w:eastAsia="바탕" w:hAnsi="바탕" w:cs="바탕" w:hint="eastAsia"/>
          <w:kern w:val="1"/>
        </w:rPr>
        <w:t>오염물질이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묻은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반드시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물과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비누를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이용하여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소독하며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그렇지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않은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알코올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소독제를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이용할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있다</w:t>
      </w:r>
      <w:r>
        <w:rPr>
          <w:rFonts w:ascii="Courier" w:eastAsia="Apple SD 산돌고딕 Neo" w:hAnsi="Courier" w:cs="Courier"/>
          <w:kern w:val="1"/>
        </w:rPr>
        <w:t xml:space="preserve">. </w:t>
      </w:r>
    </w:p>
    <w:p w14:paraId="31E195DB" w14:textId="77777777" w:rsidR="00923CBB" w:rsidRDefault="00923CBB">
      <w:pPr>
        <w:numPr>
          <w:ilvl w:val="0"/>
          <w:numId w:val="49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>3)</w:t>
      </w:r>
      <w:r>
        <w:rPr>
          <w:rFonts w:ascii="Courier" w:eastAsia="Apple SD 산돌고딕 Neo" w:hAnsi="Courier" w:cs="Courier"/>
          <w:kern w:val="1"/>
        </w:rPr>
        <w:tab/>
      </w:r>
      <w:r>
        <w:rPr>
          <w:rFonts w:ascii="바탕" w:eastAsia="바탕" w:hAnsi="바탕" w:cs="바탕" w:hint="eastAsia"/>
          <w:kern w:val="1"/>
        </w:rPr>
        <w:t>물과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비누를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이용한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 xml:space="preserve"> 40-60</w:t>
      </w:r>
      <w:r>
        <w:rPr>
          <w:rFonts w:ascii="바탕" w:eastAsia="바탕" w:hAnsi="바탕" w:cs="바탕" w:hint="eastAsia"/>
          <w:kern w:val="1"/>
        </w:rPr>
        <w:t>초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알코올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소독제를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이용할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 xml:space="preserve"> 20-30</w:t>
      </w:r>
      <w:r>
        <w:rPr>
          <w:rFonts w:ascii="바탕" w:eastAsia="바탕" w:hAnsi="바탕" w:cs="바탕" w:hint="eastAsia"/>
          <w:kern w:val="1"/>
        </w:rPr>
        <w:t>초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동안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위생을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시행한다</w:t>
      </w:r>
      <w:r>
        <w:rPr>
          <w:rFonts w:eastAsia="Apple SD 산돌고딕 Neo"/>
          <w:kern w:val="1"/>
        </w:rPr>
        <w:t>.</w:t>
      </w:r>
    </w:p>
    <w:p w14:paraId="363EB1B9" w14:textId="77777777" w:rsidR="00923CBB" w:rsidRDefault="00923CBB">
      <w:pPr>
        <w:numPr>
          <w:ilvl w:val="0"/>
          <w:numId w:val="49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>4)</w:t>
      </w:r>
      <w:r>
        <w:rPr>
          <w:rFonts w:ascii="Courier" w:eastAsia="Apple SD 산돌고딕 Neo" w:hAnsi="Courier" w:cs="Courier"/>
          <w:kern w:val="1"/>
        </w:rPr>
        <w:tab/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위생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방법</w:t>
      </w:r>
    </w:p>
    <w:p w14:paraId="1E34E4C5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6E3915E2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1F096169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eastAsia="Apple SD 산돌고딕 Neo" w:hAnsi="Courier" w:cs="Courier"/>
          <w:kern w:val="1"/>
          <w:sz w:val="24"/>
          <w:szCs w:val="24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02A277F2" wp14:editId="2DE03743">
            <wp:extent cx="4610100" cy="3517900"/>
            <wp:effectExtent l="0" t="0" r="127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B89C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58B90CBE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4E2AA738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555DF326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1045D08D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615E593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br w:type="page"/>
      </w:r>
    </w:p>
    <w:p w14:paraId="7B922C7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31C17B2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669E1C1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5AA7D26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733EA60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4574761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1FE353DB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6F14C9E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48"/>
          <w:szCs w:val="48"/>
        </w:rPr>
      </w:pPr>
      <w:bookmarkStart w:id="11" w:name="5"/>
      <w:bookmarkEnd w:id="11"/>
      <w:r>
        <w:rPr>
          <w:rFonts w:ascii="AppleMyungjo" w:eastAsia="AppleMyungjo" w:hAnsi="Courier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Courier" w:cs="AppleMyungjo"/>
          <w:kern w:val="1"/>
          <w:sz w:val="48"/>
          <w:szCs w:val="48"/>
        </w:rPr>
        <w:t>5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Courier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성과</w:t>
      </w:r>
      <w:r>
        <w:rPr>
          <w:rFonts w:ascii="AppleMyungjo" w:eastAsia="AppleMyungjo" w:hAnsi="Courier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hAnsi="Courier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문제점</w:t>
      </w:r>
      <w:r>
        <w:rPr>
          <w:rFonts w:ascii="AppleMyungjo" w:eastAsia="AppleMyungjo" w:hAnsi="Courier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개선방안</w:t>
      </w:r>
    </w:p>
    <w:p w14:paraId="0B939358" w14:textId="77777777" w:rsidR="00923CBB" w:rsidRDefault="00923CBB">
      <w:pPr>
        <w:autoSpaceDE w:val="0"/>
        <w:autoSpaceDN w:val="0"/>
        <w:adjustRightInd w:val="0"/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</w:pPr>
      <w:r>
        <w:rPr>
          <w:rFonts w:ascii="AppleMyungjo" w:eastAsia="AppleMyungjo" w:hAnsi="Courier" w:cs="AppleMyungjo"/>
          <w:kern w:val="1"/>
          <w:sz w:val="48"/>
          <w:szCs w:val="48"/>
        </w:rPr>
        <w:br w:type="page"/>
      </w:r>
      <w:r>
        <w:rPr>
          <w:rFonts w:ascii="Apple SD 산돌고딕 Neo" w:eastAsia="Apple SD 산돌고딕 Neo" w:hAnsi="Courier" w:cs="Apple SD 산돌고딕 Neo"/>
          <w:kern w:val="1"/>
        </w:rPr>
        <w:t xml:space="preserve">*** </w:t>
      </w:r>
      <w:bookmarkStart w:id="12" w:name="_-3"/>
      <w:bookmarkEnd w:id="12"/>
      <w:r>
        <w:rPr>
          <w:rFonts w:ascii="바탕" w:eastAsia="바탕" w:hAnsi="바탕" w:cs="바탕" w:hint="eastAsia"/>
          <w:b/>
          <w:bCs/>
          <w:sz w:val="18"/>
          <w:szCs w:val="18"/>
        </w:rPr>
        <w:t>기록해</w:t>
      </w:r>
      <w:r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sz w:val="18"/>
          <w:szCs w:val="18"/>
        </w:rPr>
        <w:t>놓아야</w:t>
      </w:r>
      <w:r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sz w:val="18"/>
          <w:szCs w:val="18"/>
        </w:rPr>
        <w:t>할</w:t>
      </w:r>
      <w:r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sz w:val="18"/>
          <w:szCs w:val="18"/>
        </w:rPr>
        <w:t>내용</w:t>
      </w:r>
      <w:r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  <w:t xml:space="preserve"> ***</w:t>
      </w:r>
    </w:p>
    <w:p w14:paraId="37884F64" w14:textId="77777777" w:rsidR="00923CBB" w:rsidRDefault="00923CBB">
      <w:pPr>
        <w:autoSpaceDE w:val="0"/>
        <w:autoSpaceDN w:val="0"/>
        <w:adjustRightInd w:val="0"/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</w:pPr>
    </w:p>
    <w:p w14:paraId="035A808E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  <w:r>
        <w:rPr>
          <w:rFonts w:ascii="Apple SD 산돌고딕 Neo" w:eastAsia="Apple SD 산돌고딕 Neo" w:hAnsi="Courier" w:cs="Apple SD 산돌고딕 Neo"/>
          <w:sz w:val="18"/>
          <w:szCs w:val="18"/>
        </w:rPr>
        <w:t>[</w:t>
      </w:r>
      <w:r>
        <w:rPr>
          <w:rFonts w:ascii="바탕" w:eastAsia="바탕" w:hAnsi="바탕" w:cs="바탕" w:hint="eastAsia"/>
          <w:sz w:val="18"/>
          <w:szCs w:val="18"/>
        </w:rPr>
        <w:t>예시</w:t>
      </w:r>
      <w:r>
        <w:rPr>
          <w:rFonts w:ascii="Apple SD 산돌고딕 Neo" w:eastAsia="Apple SD 산돌고딕 Neo" w:hAnsi="Courier" w:cs="Apple SD 산돌고딕 Neo"/>
          <w:sz w:val="18"/>
          <w:szCs w:val="18"/>
        </w:rPr>
        <w:t>]</w:t>
      </w:r>
    </w:p>
    <w:p w14:paraId="4202772A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</w:p>
    <w:p w14:paraId="73A26D35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</w:p>
    <w:tbl>
      <w:tblPr>
        <w:tblW w:w="9163" w:type="dxa"/>
        <w:tblBorders>
          <w:top w:val="single" w:sz="4" w:space="0" w:color="BFBFBF"/>
          <w:left w:val="single" w:sz="4" w:space="0" w:color="BFBFBF"/>
          <w:right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183"/>
      </w:tblGrid>
      <w:tr w:rsidR="00923CBB" w14:paraId="3A687593" w14:textId="77777777"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39447A1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ascii="Apple SD 산돌고딕 Neo" w:eastAsia="Apple SD 산돌고딕 Neo" w:cs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분류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–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관련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부서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–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  <w:p w14:paraId="130DD872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개선해야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내용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15355772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[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민간인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전문가의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역할과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권한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-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보건복지부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질병관리본부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대한감염학회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–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법률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개정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혹은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당국의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책임자가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일정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권한을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명문화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]</w:t>
            </w:r>
          </w:p>
        </w:tc>
      </w:tr>
      <w:tr w:rsidR="00923CBB" w14:paraId="17873EE9" w14:textId="77777777">
        <w:tblPrEx>
          <w:tblBorders>
            <w:top w:val="none" w:sz="0" w:space="0" w:color="auto"/>
          </w:tblBorders>
        </w:tblPrEx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547354FA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사례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문제점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요약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678FED1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ascii="Apple SD 산돌고딕 Neo" w:eastAsia="Apple SD 산돌고딕 Neo" w:cs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대책본부에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참여한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민간인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전문가에게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권한이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주어지지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않는다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</w:tc>
      </w:tr>
      <w:tr w:rsidR="00923CBB" w14:paraId="2DDA53C2" w14:textId="77777777">
        <w:tblPrEx>
          <w:tblBorders>
            <w:top w:val="none" w:sz="0" w:space="0" w:color="auto"/>
          </w:tblBorders>
        </w:tblPrEx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3A8522EC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사례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20998D01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</w:p>
          <w:p w14:paraId="3DC32DF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ascii="Apple SD 산돌고딕 Neo" w:eastAsia="Apple SD 산돌고딕 Neo" w:cs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3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자가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읽어도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상황을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객관적으로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평가할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있도록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구체적으로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자세하게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기록한다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  <w:p w14:paraId="03C724F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겪은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상황을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다시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파악하고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증거자료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[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상황기록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문서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혹은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문서파일</w:t>
            </w:r>
            <w:r>
              <w:rPr>
                <w:rFonts w:eastAsia="Apple SD 산돌고딕 Neo"/>
                <w:sz w:val="18"/>
                <w:szCs w:val="18"/>
              </w:rPr>
              <w:t>,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사진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그림</w:t>
            </w:r>
            <w:r>
              <w:rPr>
                <w:rFonts w:eastAsia="Apple SD 산돌고딕 Neo"/>
                <w:sz w:val="18"/>
                <w:szCs w:val="18"/>
              </w:rPr>
              <w:t>,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website,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화면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capture]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수집한다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</w:p>
          <w:p w14:paraId="09E1CF1B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편집하기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전까지는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실명을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기입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</w:p>
          <w:p w14:paraId="36D2FB34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이왕이면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특정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날짜와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시각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필요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</w:p>
          <w:p w14:paraId="56FBBCCD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</w:p>
          <w:p w14:paraId="1286E62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내용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: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휴업과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휴교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결정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응급실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triage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위한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시설과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설계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중소병원의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감염예방활동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지원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격리병실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격리중환자실의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시설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개선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미디어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대응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심리학자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참여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정보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공개의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범위와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시기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결정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민관의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정보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공유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민관의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연락체계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학회의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역할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유관기관의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업무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협조와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조율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  <w:p w14:paraId="5C39472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</w:p>
          <w:p w14:paraId="1C6B983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근거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: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예를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들어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사진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첨부</w:t>
            </w:r>
          </w:p>
          <w:p w14:paraId="66BAF873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</w:p>
        </w:tc>
      </w:tr>
      <w:tr w:rsidR="00923CBB" w14:paraId="3F0906E5" w14:textId="77777777">
        <w:tblPrEx>
          <w:tblBorders>
            <w:top w:val="none" w:sz="0" w:space="0" w:color="auto"/>
          </w:tblBorders>
        </w:tblPrEx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2BCBF63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개선안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제안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4AB28E4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ascii="Apple SD 산돌고딕 Neo" w:eastAsia="Apple SD 산돌고딕 Neo" w:cs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예를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들어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메르스유행대책본부에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민간인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전문가를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일정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기간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공식적으로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참여시키고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(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특정직위에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임명하고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)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일정한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범위의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결정권을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부여한다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</w:tc>
      </w:tr>
      <w:tr w:rsidR="00923CBB" w14:paraId="3E89EB4B" w14:textId="77777777">
        <w:tblPrEx>
          <w:tblBorders>
            <w:top w:val="none" w:sz="0" w:space="0" w:color="auto"/>
            <w:bottom w:val="single" w:sz="4" w:space="0" w:color="BFBFBF"/>
          </w:tblBorders>
        </w:tblPrEx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585A5582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제안자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1C8F3FA9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eastAsia="Apple SD 산돌고딕 Neo"/>
                <w:sz w:val="18"/>
                <w:szCs w:val="18"/>
              </w:rPr>
              <w:t>000</w:t>
            </w:r>
          </w:p>
        </w:tc>
      </w:tr>
    </w:tbl>
    <w:p w14:paraId="4C147F3A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</w:p>
    <w:p w14:paraId="4961ABE3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</w:p>
    <w:p w14:paraId="430BF8C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  <w:r>
        <w:rPr>
          <w:rFonts w:eastAsia="Apple SD 산돌고딕 Neo"/>
          <w:sz w:val="18"/>
          <w:szCs w:val="18"/>
        </w:rPr>
        <w:br w:type="page"/>
      </w:r>
    </w:p>
    <w:p w14:paraId="3D54F2C5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7EF233A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2CB551F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4316033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3E870FD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5E771B9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1A6A7F6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02A7069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48"/>
          <w:szCs w:val="48"/>
        </w:rPr>
      </w:pPr>
      <w:bookmarkStart w:id="13" w:name="6"/>
      <w:bookmarkEnd w:id="13"/>
      <w:r>
        <w:rPr>
          <w:rFonts w:ascii="AppleMyungjo" w:eastAsia="AppleMyungjo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cs="AppleMyungjo"/>
          <w:kern w:val="1"/>
          <w:sz w:val="48"/>
          <w:szCs w:val="48"/>
        </w:rPr>
        <w:t>6</w:t>
      </w:r>
      <w:r>
        <w:rPr>
          <w:rFonts w:ascii="AppleMyungjo" w:eastAsia="AppleMyungjo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cs="AppleMyungjo" w:hint="eastAsia"/>
          <w:kern w:val="1"/>
          <w:sz w:val="48"/>
          <w:szCs w:val="48"/>
        </w:rPr>
        <w:t>솔선수범</w:t>
      </w:r>
      <w:r>
        <w:rPr>
          <w:rFonts w:ascii="AppleMyungjo" w:eastAsia="AppleMyungjo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cs="AppleMyungjo" w:hint="eastAsia"/>
          <w:kern w:val="1"/>
          <w:sz w:val="48"/>
          <w:szCs w:val="48"/>
        </w:rPr>
        <w:t>미담사례</w:t>
      </w:r>
    </w:p>
    <w:p w14:paraId="5CB5673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  <w:r>
        <w:rPr>
          <w:rFonts w:ascii="AppleMyungjo" w:eastAsia="AppleMyungjo" w:cs="AppleMyungjo"/>
          <w:kern w:val="1"/>
          <w:sz w:val="48"/>
          <w:szCs w:val="48"/>
        </w:rPr>
        <w:br w:type="page"/>
      </w:r>
    </w:p>
    <w:p w14:paraId="36465D7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447C619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72B8C30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351E05C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5BD1A73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1508109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717057A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7DDE83D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48"/>
          <w:szCs w:val="48"/>
        </w:rPr>
      </w:pPr>
      <w:bookmarkStart w:id="14" w:name="7"/>
      <w:bookmarkEnd w:id="14"/>
      <w:r>
        <w:rPr>
          <w:rFonts w:ascii="AppleMyungjo" w:eastAsia="AppleMyungjo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cs="AppleMyungjo"/>
          <w:kern w:val="1"/>
          <w:sz w:val="48"/>
          <w:szCs w:val="48"/>
        </w:rPr>
        <w:t>7</w:t>
      </w:r>
      <w:r>
        <w:rPr>
          <w:rFonts w:ascii="AppleMyungjo" w:eastAsia="AppleMyungjo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cs="AppleMyungjo" w:hint="eastAsia"/>
          <w:kern w:val="1"/>
          <w:sz w:val="48"/>
          <w:szCs w:val="48"/>
        </w:rPr>
        <w:t>부록</w:t>
      </w:r>
    </w:p>
    <w:p w14:paraId="5C75C778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cs="Batang"/>
          <w:kern w:val="1"/>
          <w:sz w:val="30"/>
          <w:szCs w:val="30"/>
        </w:rPr>
      </w:pPr>
      <w:r>
        <w:rPr>
          <w:rFonts w:ascii="AppleMyungjo" w:eastAsia="AppleMyungjo" w:cs="AppleMyungjo"/>
          <w:kern w:val="1"/>
          <w:sz w:val="48"/>
          <w:szCs w:val="48"/>
        </w:rPr>
        <w:br w:type="page"/>
      </w:r>
    </w:p>
    <w:p w14:paraId="2D722F1F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cs="Batang"/>
          <w:kern w:val="1"/>
          <w:sz w:val="30"/>
          <w:szCs w:val="30"/>
        </w:rPr>
      </w:pPr>
    </w:p>
    <w:p w14:paraId="10867AA7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cs="Batang"/>
          <w:kern w:val="1"/>
          <w:sz w:val="30"/>
          <w:szCs w:val="30"/>
        </w:rPr>
      </w:pPr>
    </w:p>
    <w:p w14:paraId="121C0999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  <w:bookmarkStart w:id="15" w:name="-1-1"/>
      <w:bookmarkEnd w:id="15"/>
      <w:r>
        <w:rPr>
          <w:rFonts w:ascii="Cochin" w:hAnsi="Cochin" w:cs="Cochin"/>
          <w:b/>
          <w:bCs/>
          <w:kern w:val="1"/>
          <w:sz w:val="48"/>
          <w:szCs w:val="48"/>
        </w:rPr>
        <w:t xml:space="preserve">1.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업무매뉴얼</w:t>
      </w:r>
    </w:p>
    <w:p w14:paraId="58A8FD8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61256A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  <w:r>
        <w:rPr>
          <w:rFonts w:ascii="Cochin" w:eastAsia="AppleMyungjo" w:hAnsi="Cochin" w:cs="Cochin"/>
          <w:b/>
          <w:bCs/>
          <w:kern w:val="1"/>
          <w:sz w:val="48"/>
          <w:szCs w:val="48"/>
        </w:rPr>
        <w:t xml:space="preserve">2.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관련공문</w:t>
      </w:r>
    </w:p>
    <w:p w14:paraId="6892B96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5FE0815B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Batang" w:hAnsi="Cochin" w:cs="Batang"/>
          <w:kern w:val="1"/>
          <w:sz w:val="48"/>
          <w:szCs w:val="48"/>
        </w:rPr>
      </w:pPr>
      <w:r>
        <w:rPr>
          <w:rFonts w:ascii="Cochin" w:eastAsia="AppleMyungjo" w:hAnsi="Cochin" w:cs="Cochin"/>
          <w:b/>
          <w:bCs/>
          <w:kern w:val="1"/>
          <w:sz w:val="48"/>
          <w:szCs w:val="48"/>
        </w:rPr>
        <w:t xml:space="preserve">3.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홍보자료</w:t>
      </w:r>
    </w:p>
    <w:p w14:paraId="42CF7C71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48"/>
          <w:szCs w:val="48"/>
        </w:rPr>
      </w:pPr>
    </w:p>
    <w:p w14:paraId="2CE5C29C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0567A00F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73741A91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482C1294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5DD192CD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4BF9B6E9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45EAECD3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608C2EDF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7CEF0124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780BC400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766B330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Batang" w:hAnsi="Cochin" w:cs="Batang"/>
          <w:kern w:val="1"/>
          <w:sz w:val="30"/>
          <w:szCs w:val="30"/>
        </w:rPr>
      </w:pPr>
      <w:r>
        <w:rPr>
          <w:rFonts w:ascii="Cochin" w:hAnsi="Cochin" w:cs="Cochin"/>
          <w:b/>
          <w:bCs/>
          <w:kern w:val="1"/>
          <w:sz w:val="48"/>
          <w:szCs w:val="48"/>
        </w:rPr>
        <w:t xml:space="preserve">1.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업무매뉴얼</w:t>
      </w:r>
    </w:p>
    <w:p w14:paraId="099082B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Batang" w:hAnsi="Cochin" w:cs="Batang"/>
          <w:kern w:val="1"/>
          <w:sz w:val="30"/>
          <w:szCs w:val="30"/>
        </w:rPr>
      </w:pPr>
    </w:p>
    <w:p w14:paraId="07F32F67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rPr>
          <w:rFonts w:ascii="Batang" w:hAnsi="Cochin" w:cs="Batang"/>
          <w:kern w:val="1"/>
          <w:sz w:val="30"/>
          <w:szCs w:val="30"/>
        </w:rPr>
      </w:pPr>
      <w:r>
        <w:rPr>
          <w:rFonts w:ascii="Batang" w:hAnsi="Cochin" w:cs="Batang"/>
          <w:kern w:val="1"/>
          <w:sz w:val="30"/>
          <w:szCs w:val="30"/>
        </w:rPr>
        <w:t xml:space="preserve">A. </w:t>
      </w:r>
      <w:r>
        <w:rPr>
          <w:rFonts w:ascii="Batang" w:hAnsi="Cochin" w:cs="Batang" w:hint="eastAsia"/>
          <w:kern w:val="1"/>
          <w:sz w:val="30"/>
          <w:szCs w:val="30"/>
        </w:rPr>
        <w:t>동아대</w:t>
      </w:r>
      <w:r>
        <w:rPr>
          <w:rFonts w:ascii="Batang" w:hAnsi="Cochin" w:cs="Batang"/>
          <w:kern w:val="1"/>
          <w:sz w:val="30"/>
          <w:szCs w:val="30"/>
        </w:rPr>
        <w:t xml:space="preserve"> </w:t>
      </w:r>
      <w:r>
        <w:rPr>
          <w:rFonts w:ascii="Batang" w:hAnsi="Cochin" w:cs="Batang" w:hint="eastAsia"/>
          <w:kern w:val="1"/>
          <w:sz w:val="30"/>
          <w:szCs w:val="30"/>
        </w:rPr>
        <w:t>메르스</w:t>
      </w:r>
      <w:r>
        <w:rPr>
          <w:rFonts w:ascii="Batang" w:hAnsi="Cochin" w:cs="Batang"/>
          <w:kern w:val="1"/>
          <w:sz w:val="30"/>
          <w:szCs w:val="30"/>
        </w:rPr>
        <w:t xml:space="preserve"> </w:t>
      </w:r>
      <w:r>
        <w:rPr>
          <w:rFonts w:ascii="Batang" w:hAnsi="Cochin" w:cs="Batang" w:hint="eastAsia"/>
          <w:kern w:val="1"/>
          <w:sz w:val="30"/>
          <w:szCs w:val="30"/>
        </w:rPr>
        <w:t>대책본부</w:t>
      </w:r>
      <w:r>
        <w:rPr>
          <w:rFonts w:ascii="Batang" w:hAnsi="Cochin" w:cs="Batang"/>
          <w:kern w:val="1"/>
          <w:sz w:val="30"/>
          <w:szCs w:val="30"/>
        </w:rPr>
        <w:t xml:space="preserve"> </w:t>
      </w:r>
      <w:r>
        <w:rPr>
          <w:rFonts w:ascii="Batang" w:hAnsi="Cochin" w:cs="Batang" w:hint="eastAsia"/>
          <w:kern w:val="1"/>
          <w:sz w:val="30"/>
          <w:szCs w:val="30"/>
        </w:rPr>
        <w:t>규정</w:t>
      </w:r>
      <w:r>
        <w:rPr>
          <w:rFonts w:ascii="Batang" w:hAnsi="Cochin" w:cs="Batang"/>
          <w:kern w:val="1"/>
          <w:sz w:val="30"/>
          <w:szCs w:val="30"/>
        </w:rPr>
        <w:t xml:space="preserve">  </w:t>
      </w:r>
    </w:p>
    <w:p w14:paraId="176E2723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</w:p>
    <w:p w14:paraId="77E01D56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병원에서의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유행이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확산되면서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환자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사례를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정의하는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일이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점점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어려워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지고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있습니다</w:t>
      </w:r>
      <w:r>
        <w:rPr>
          <w:rFonts w:ascii="Batang" w:hAnsi="Cochin" w:cs="Batang"/>
          <w:kern w:val="1"/>
          <w:sz w:val="22"/>
          <w:szCs w:val="22"/>
        </w:rPr>
        <w:t>.</w:t>
      </w:r>
    </w:p>
    <w:p w14:paraId="6BD27236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질병관리본부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메르스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대응지침의</w:t>
      </w:r>
      <w:r>
        <w:rPr>
          <w:rFonts w:ascii="Batang" w:hAnsi="Cochin" w:cs="Batang"/>
          <w:kern w:val="1"/>
          <w:sz w:val="22"/>
          <w:szCs w:val="22"/>
        </w:rPr>
        <w:t xml:space="preserve"> '</w:t>
      </w:r>
      <w:r>
        <w:rPr>
          <w:rFonts w:ascii="Batang" w:hAnsi="Cochin" w:cs="Batang" w:hint="eastAsia"/>
          <w:kern w:val="1"/>
          <w:sz w:val="22"/>
          <w:szCs w:val="22"/>
        </w:rPr>
        <w:t>환자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사례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정의</w:t>
      </w:r>
      <w:r>
        <w:rPr>
          <w:rFonts w:ascii="Batang" w:hAnsi="Cochin" w:cs="Batang"/>
          <w:kern w:val="1"/>
          <w:sz w:val="22"/>
          <w:szCs w:val="22"/>
        </w:rPr>
        <w:t>'</w:t>
      </w:r>
      <w:r>
        <w:rPr>
          <w:rFonts w:ascii="Batang" w:hAnsi="Cochin" w:cs="Batang" w:hint="eastAsia"/>
          <w:kern w:val="1"/>
          <w:sz w:val="22"/>
          <w:szCs w:val="22"/>
        </w:rPr>
        <w:t>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벗어나는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경우인데</w:t>
      </w:r>
      <w:r>
        <w:rPr>
          <w:rFonts w:ascii="Batang" w:hAnsi="Cochin" w:cs="Batang"/>
          <w:kern w:val="1"/>
          <w:sz w:val="22"/>
          <w:szCs w:val="22"/>
        </w:rPr>
        <w:t>,</w:t>
      </w:r>
      <w:r>
        <w:rPr>
          <w:rFonts w:ascii="Batang" w:hAnsi="Cochin" w:cs="Batang"/>
          <w:kern w:val="1"/>
          <w:sz w:val="22"/>
          <w:szCs w:val="22"/>
        </w:rPr>
        <w:t> </w:t>
      </w:r>
      <w:r>
        <w:rPr>
          <w:rFonts w:ascii="Batang" w:hAnsi="Cochin" w:cs="Batang" w:hint="eastAsia"/>
          <w:kern w:val="1"/>
          <w:sz w:val="22"/>
          <w:szCs w:val="22"/>
        </w:rPr>
        <w:t>우리병원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입장에서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특별히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주의를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기울여야만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하는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사례가</w:t>
      </w:r>
      <w:r>
        <w:rPr>
          <w:rFonts w:ascii="Batang" w:hAnsi="Cochin" w:cs="Batang"/>
          <w:kern w:val="1"/>
          <w:sz w:val="22"/>
          <w:szCs w:val="22"/>
        </w:rPr>
        <w:t> </w:t>
      </w:r>
      <w:r>
        <w:rPr>
          <w:rFonts w:ascii="Batang" w:hAnsi="Cochin" w:cs="Batang" w:hint="eastAsia"/>
          <w:kern w:val="1"/>
          <w:sz w:val="22"/>
          <w:szCs w:val="22"/>
        </w:rPr>
        <w:t>많습니다</w:t>
      </w:r>
      <w:r>
        <w:rPr>
          <w:rFonts w:ascii="Batang" w:hAnsi="Cochin" w:cs="Batang"/>
          <w:kern w:val="1"/>
          <w:sz w:val="22"/>
          <w:szCs w:val="22"/>
        </w:rPr>
        <w:t>.</w:t>
      </w:r>
    </w:p>
    <w:p w14:paraId="03747922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그래서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저희는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환자군을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질병관리본부의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환례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정의</w:t>
      </w:r>
      <w:r>
        <w:rPr>
          <w:rFonts w:ascii="Batang" w:hAnsi="Cochin" w:cs="Batang"/>
          <w:kern w:val="1"/>
          <w:sz w:val="22"/>
          <w:szCs w:val="22"/>
        </w:rPr>
        <w:t>(</w:t>
      </w:r>
      <w:r>
        <w:rPr>
          <w:rFonts w:ascii="Batang" w:hAnsi="Cochin" w:cs="Batang" w:hint="eastAsia"/>
          <w:kern w:val="1"/>
          <w:sz w:val="22"/>
          <w:szCs w:val="22"/>
        </w:rPr>
        <w:t>확진</w:t>
      </w:r>
      <w:r>
        <w:rPr>
          <w:rFonts w:ascii="Batang" w:hAnsi="Cochin" w:cs="Batang"/>
          <w:kern w:val="1"/>
          <w:sz w:val="22"/>
          <w:szCs w:val="22"/>
        </w:rPr>
        <w:t xml:space="preserve">, </w:t>
      </w:r>
      <w:r>
        <w:rPr>
          <w:rFonts w:ascii="Batang" w:hAnsi="Cochin" w:cs="Batang" w:hint="eastAsia"/>
          <w:kern w:val="1"/>
          <w:sz w:val="22"/>
          <w:szCs w:val="22"/>
        </w:rPr>
        <w:t>의심</w:t>
      </w:r>
      <w:r>
        <w:rPr>
          <w:rFonts w:ascii="Batang" w:hAnsi="Cochin" w:cs="Batang"/>
          <w:kern w:val="1"/>
          <w:sz w:val="22"/>
          <w:szCs w:val="22"/>
        </w:rPr>
        <w:t>)</w:t>
      </w:r>
      <w:r>
        <w:rPr>
          <w:rFonts w:ascii="Batang" w:hAnsi="Cochin" w:cs="Batang" w:hint="eastAsia"/>
          <w:kern w:val="1"/>
          <w:sz w:val="22"/>
          <w:szCs w:val="22"/>
        </w:rPr>
        <w:t>에는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포함되지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않는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다음과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같은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자체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규정을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만들었습니다</w:t>
      </w:r>
      <w:r>
        <w:rPr>
          <w:rFonts w:ascii="Batang" w:hAnsi="Cochin" w:cs="Batang"/>
          <w:kern w:val="1"/>
          <w:sz w:val="22"/>
          <w:szCs w:val="22"/>
        </w:rPr>
        <w:t>.</w:t>
      </w:r>
    </w:p>
    <w:p w14:paraId="2657B60A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 xml:space="preserve">1. </w:t>
      </w:r>
      <w:r>
        <w:rPr>
          <w:rFonts w:ascii="Batang" w:hAnsi="Cochin" w:cs="Batang" w:hint="eastAsia"/>
          <w:kern w:val="1"/>
          <w:sz w:val="22"/>
          <w:szCs w:val="22"/>
        </w:rPr>
        <w:t>질병관리본부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확진</w:t>
      </w:r>
      <w:r>
        <w:rPr>
          <w:rFonts w:ascii="Batang" w:hAnsi="Cochin" w:cs="Batang"/>
          <w:kern w:val="1"/>
          <w:sz w:val="22"/>
          <w:szCs w:val="22"/>
        </w:rPr>
        <w:t xml:space="preserve"> ; </w:t>
      </w:r>
      <w:r>
        <w:rPr>
          <w:rFonts w:ascii="Batang" w:hAnsi="Cochin" w:cs="Batang" w:hint="eastAsia"/>
          <w:kern w:val="1"/>
          <w:sz w:val="22"/>
          <w:szCs w:val="22"/>
        </w:rPr>
        <w:t>동일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적용</w:t>
      </w:r>
    </w:p>
    <w:p w14:paraId="0DEF6950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 xml:space="preserve">2. </w:t>
      </w:r>
      <w:r>
        <w:rPr>
          <w:rFonts w:ascii="Batang" w:hAnsi="Cochin" w:cs="Batang" w:hint="eastAsia"/>
          <w:kern w:val="1"/>
          <w:sz w:val="22"/>
          <w:szCs w:val="22"/>
        </w:rPr>
        <w:t>질병관리본부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의심</w:t>
      </w:r>
      <w:r>
        <w:rPr>
          <w:rFonts w:ascii="Batang" w:hAnsi="Cochin" w:cs="Batang"/>
          <w:kern w:val="1"/>
          <w:sz w:val="22"/>
          <w:szCs w:val="22"/>
        </w:rPr>
        <w:t xml:space="preserve"> ; </w:t>
      </w:r>
      <w:r>
        <w:rPr>
          <w:rFonts w:ascii="Batang" w:hAnsi="Cochin" w:cs="Batang" w:hint="eastAsia"/>
          <w:kern w:val="1"/>
          <w:sz w:val="22"/>
          <w:szCs w:val="22"/>
        </w:rPr>
        <w:t>동일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적용</w:t>
      </w:r>
      <w:r>
        <w:rPr>
          <w:rFonts w:ascii="Batang" w:hAnsi="Cochin" w:cs="Batang"/>
          <w:kern w:val="1"/>
          <w:sz w:val="22"/>
          <w:szCs w:val="22"/>
        </w:rPr>
        <w:t>(</w:t>
      </w:r>
      <w:r>
        <w:rPr>
          <w:rFonts w:ascii="Batang" w:hAnsi="Cochin" w:cs="Batang" w:hint="eastAsia"/>
          <w:kern w:val="1"/>
          <w:sz w:val="22"/>
          <w:szCs w:val="22"/>
        </w:rPr>
        <w:t>유행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의료기관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계속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업데이트</w:t>
      </w:r>
      <w:r>
        <w:rPr>
          <w:rFonts w:ascii="Batang" w:hAnsi="Cochin" w:cs="Batang"/>
          <w:kern w:val="1"/>
          <w:sz w:val="22"/>
          <w:szCs w:val="22"/>
        </w:rPr>
        <w:t>)</w:t>
      </w:r>
    </w:p>
    <w:p w14:paraId="34A7E713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 xml:space="preserve">3. </w:t>
      </w:r>
      <w:r>
        <w:rPr>
          <w:rFonts w:ascii="Batang" w:hAnsi="Cochin" w:cs="Batang" w:hint="eastAsia"/>
          <w:kern w:val="1"/>
          <w:sz w:val="22"/>
          <w:szCs w:val="22"/>
        </w:rPr>
        <w:t>의료원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메르스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대책본부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규정</w:t>
      </w:r>
      <w:r>
        <w:rPr>
          <w:rFonts w:ascii="Batang" w:hAnsi="Cochin" w:cs="Batang"/>
          <w:kern w:val="1"/>
          <w:sz w:val="22"/>
          <w:szCs w:val="22"/>
        </w:rPr>
        <w:t xml:space="preserve"> ;</w:t>
      </w:r>
      <w:r>
        <w:rPr>
          <w:rFonts w:ascii="Batang" w:hAnsi="Cochin" w:cs="Batang"/>
          <w:kern w:val="1"/>
          <w:sz w:val="22"/>
          <w:szCs w:val="22"/>
        </w:rPr>
        <w:t> </w:t>
      </w:r>
    </w:p>
    <w:p w14:paraId="2858828B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> </w:t>
      </w:r>
      <w:r>
        <w:rPr>
          <w:rFonts w:ascii="Batang" w:hAnsi="Cochin" w:cs="Batang"/>
          <w:kern w:val="1"/>
          <w:sz w:val="22"/>
          <w:szCs w:val="22"/>
        </w:rPr>
        <w:t>1)</w:t>
      </w:r>
      <w:r>
        <w:rPr>
          <w:rFonts w:ascii="Batang" w:hAnsi="Cochin" w:cs="Batang" w:hint="eastAsia"/>
          <w:kern w:val="1"/>
          <w:sz w:val="22"/>
          <w:szCs w:val="22"/>
        </w:rPr>
        <w:t>유행의료기관의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역학적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인과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관계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및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연결고리가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불확실하지만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원인모를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발열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또는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기침</w:t>
      </w:r>
      <w:r>
        <w:rPr>
          <w:rFonts w:ascii="Batang" w:hAnsi="Cochin" w:cs="Batang"/>
          <w:kern w:val="1"/>
          <w:sz w:val="22"/>
          <w:szCs w:val="22"/>
        </w:rPr>
        <w:t>/</w:t>
      </w:r>
      <w:r>
        <w:rPr>
          <w:rFonts w:ascii="Batang" w:hAnsi="Cochin" w:cs="Batang" w:hint="eastAsia"/>
          <w:kern w:val="1"/>
          <w:sz w:val="22"/>
          <w:szCs w:val="22"/>
        </w:rPr>
        <w:t>호흡곤란</w:t>
      </w:r>
    </w:p>
    <w:p w14:paraId="6694E2A3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> </w:t>
      </w:r>
      <w:r>
        <w:rPr>
          <w:rFonts w:ascii="Batang" w:hAnsi="Cochin" w:cs="Batang"/>
          <w:kern w:val="1"/>
          <w:sz w:val="22"/>
          <w:szCs w:val="22"/>
        </w:rPr>
        <w:t xml:space="preserve">2) </w:t>
      </w:r>
      <w:r>
        <w:rPr>
          <w:rFonts w:ascii="Batang" w:hAnsi="Cochin" w:cs="Batang" w:hint="eastAsia"/>
          <w:kern w:val="1"/>
          <w:sz w:val="22"/>
          <w:szCs w:val="22"/>
        </w:rPr>
        <w:t>원인불명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폐렴</w:t>
      </w:r>
    </w:p>
    <w:p w14:paraId="78C786BD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>-&gt; 1</w:t>
      </w:r>
      <w:r>
        <w:rPr>
          <w:rFonts w:ascii="Batang" w:hAnsi="Cochin" w:cs="Batang" w:hint="eastAsia"/>
          <w:kern w:val="1"/>
          <w:sz w:val="22"/>
          <w:szCs w:val="22"/>
        </w:rPr>
        <w:t>인실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입원</w:t>
      </w:r>
      <w:r>
        <w:rPr>
          <w:rFonts w:ascii="Batang" w:hAnsi="Cochin" w:cs="Batang"/>
          <w:kern w:val="1"/>
          <w:sz w:val="22"/>
          <w:szCs w:val="22"/>
        </w:rPr>
        <w:t xml:space="preserve">, </w:t>
      </w:r>
      <w:r>
        <w:rPr>
          <w:rFonts w:ascii="Batang" w:hAnsi="Cochin" w:cs="Batang" w:hint="eastAsia"/>
          <w:kern w:val="1"/>
          <w:sz w:val="22"/>
          <w:szCs w:val="22"/>
        </w:rPr>
        <w:t>메르스</w:t>
      </w:r>
      <w:r>
        <w:rPr>
          <w:rFonts w:ascii="Batang" w:hAnsi="Cochin" w:cs="Batang"/>
          <w:kern w:val="1"/>
          <w:sz w:val="22"/>
          <w:szCs w:val="22"/>
        </w:rPr>
        <w:t xml:space="preserve"> PCR </w:t>
      </w:r>
      <w:r>
        <w:rPr>
          <w:rFonts w:ascii="Batang" w:hAnsi="Cochin" w:cs="Batang" w:hint="eastAsia"/>
          <w:kern w:val="1"/>
          <w:sz w:val="22"/>
          <w:szCs w:val="22"/>
        </w:rPr>
        <w:t>수탁검사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음성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확인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선제격리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해제</w:t>
      </w:r>
    </w:p>
    <w:p w14:paraId="198906B6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지역사회폐렴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선제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격리나</w:t>
      </w:r>
      <w:r>
        <w:rPr>
          <w:rFonts w:ascii="Batang" w:hAnsi="Cochin" w:cs="Batang"/>
          <w:kern w:val="1"/>
          <w:sz w:val="22"/>
          <w:szCs w:val="22"/>
        </w:rPr>
        <w:t xml:space="preserve">, </w:t>
      </w:r>
      <w:r>
        <w:rPr>
          <w:rFonts w:ascii="Batang" w:hAnsi="Cochin" w:cs="Batang" w:hint="eastAsia"/>
          <w:kern w:val="1"/>
          <w:sz w:val="22"/>
          <w:szCs w:val="22"/>
        </w:rPr>
        <w:t>메르스안심병원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선정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등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정책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사업에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따른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영향도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발생하고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점점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복잡해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집니다</w:t>
      </w:r>
      <w:r>
        <w:rPr>
          <w:rFonts w:ascii="Batang" w:hAnsi="Cochin" w:cs="Batang"/>
          <w:kern w:val="1"/>
          <w:sz w:val="22"/>
          <w:szCs w:val="22"/>
        </w:rPr>
        <w:t>.</w:t>
      </w:r>
    </w:p>
    <w:p w14:paraId="38D325F2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하지만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의료원으로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할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있는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최선을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다하여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환자와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직원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보호에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만전을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기할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있도록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하겠습니다</w:t>
      </w:r>
    </w:p>
    <w:p w14:paraId="176386BD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color w:val="FF0000"/>
          <w:kern w:val="1"/>
          <w:sz w:val="22"/>
          <w:szCs w:val="22"/>
        </w:rPr>
      </w:pPr>
      <w:r>
        <w:rPr>
          <w:rFonts w:ascii="Batang" w:hAnsi="Cochin" w:cs="Batang"/>
          <w:color w:val="FF0000"/>
          <w:kern w:val="1"/>
          <w:sz w:val="22"/>
          <w:szCs w:val="22"/>
        </w:rPr>
        <w:t>HOTLINE</w:t>
      </w:r>
    </w:p>
    <w:p w14:paraId="6034C19F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열관련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문의</w:t>
      </w:r>
      <w:r>
        <w:rPr>
          <w:rFonts w:ascii="Batang" w:hAnsi="Cochin" w:cs="Batang"/>
          <w:kern w:val="1"/>
          <w:sz w:val="22"/>
          <w:szCs w:val="22"/>
        </w:rPr>
        <w:t xml:space="preserve"> : </w:t>
      </w:r>
      <w:r>
        <w:rPr>
          <w:rFonts w:ascii="Batang" w:hAnsi="Cochin" w:cs="Batang" w:hint="eastAsia"/>
          <w:kern w:val="1"/>
          <w:sz w:val="22"/>
          <w:szCs w:val="22"/>
        </w:rPr>
        <w:t>선별진료소</w:t>
      </w:r>
      <w:r>
        <w:rPr>
          <w:rFonts w:ascii="Batang" w:hAnsi="Cochin" w:cs="Batang"/>
          <w:kern w:val="1"/>
          <w:sz w:val="22"/>
          <w:szCs w:val="22"/>
        </w:rPr>
        <w:t xml:space="preserve"> 240-2118/</w:t>
      </w:r>
      <w:r>
        <w:rPr>
          <w:rFonts w:ascii="Batang" w:hAnsi="Cochin" w:cs="Batang" w:hint="eastAsia"/>
          <w:kern w:val="1"/>
          <w:sz w:val="22"/>
          <w:szCs w:val="22"/>
        </w:rPr>
        <w:t>총괄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이혁</w:t>
      </w:r>
      <w:r>
        <w:rPr>
          <w:rFonts w:ascii="Batang" w:hAnsi="Cochin" w:cs="Batang"/>
          <w:kern w:val="1"/>
          <w:sz w:val="22"/>
          <w:szCs w:val="22"/>
        </w:rPr>
        <w:t xml:space="preserve"> 010-2581-0213</w:t>
      </w:r>
    </w:p>
    <w:p w14:paraId="62F4DD1B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외래</w:t>
      </w:r>
      <w:r>
        <w:rPr>
          <w:rFonts w:ascii="Batang" w:hAnsi="Cochin" w:cs="Batang"/>
          <w:kern w:val="1"/>
          <w:sz w:val="22"/>
          <w:szCs w:val="22"/>
        </w:rPr>
        <w:t xml:space="preserve">, </w:t>
      </w:r>
      <w:r>
        <w:rPr>
          <w:rFonts w:ascii="Batang" w:hAnsi="Cochin" w:cs="Batang" w:hint="eastAsia"/>
          <w:kern w:val="1"/>
          <w:sz w:val="22"/>
          <w:szCs w:val="22"/>
        </w:rPr>
        <w:t>입원</w:t>
      </w:r>
      <w:r>
        <w:rPr>
          <w:rFonts w:ascii="Batang" w:hAnsi="Cochin" w:cs="Batang"/>
          <w:kern w:val="1"/>
          <w:sz w:val="22"/>
          <w:szCs w:val="22"/>
        </w:rPr>
        <w:t xml:space="preserve"> : </w:t>
      </w:r>
      <w:r>
        <w:rPr>
          <w:rFonts w:ascii="Batang" w:hAnsi="Cochin" w:cs="Batang" w:hint="eastAsia"/>
          <w:kern w:val="1"/>
          <w:sz w:val="22"/>
          <w:szCs w:val="22"/>
        </w:rPr>
        <w:t>정동식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교수</w:t>
      </w:r>
      <w:r>
        <w:rPr>
          <w:rFonts w:ascii="Batang" w:hAnsi="Cochin" w:cs="Batang"/>
          <w:kern w:val="1"/>
          <w:sz w:val="22"/>
          <w:szCs w:val="22"/>
        </w:rPr>
        <w:t xml:space="preserve"> (010-9132-3075)</w:t>
      </w:r>
    </w:p>
    <w:p w14:paraId="66D347AC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응급실</w:t>
      </w:r>
      <w:r>
        <w:rPr>
          <w:rFonts w:ascii="Batang" w:hAnsi="Cochin" w:cs="Batang"/>
          <w:kern w:val="1"/>
          <w:sz w:val="22"/>
          <w:szCs w:val="22"/>
        </w:rPr>
        <w:t xml:space="preserve"> : </w:t>
      </w:r>
      <w:r>
        <w:rPr>
          <w:rFonts w:ascii="Batang" w:hAnsi="Cochin" w:cs="Batang" w:hint="eastAsia"/>
          <w:kern w:val="1"/>
          <w:sz w:val="22"/>
          <w:szCs w:val="22"/>
        </w:rPr>
        <w:t>응급의료센터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차재관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교수</w:t>
      </w:r>
      <w:r>
        <w:rPr>
          <w:rFonts w:ascii="Batang" w:hAnsi="Cochin" w:cs="Batang"/>
          <w:kern w:val="1"/>
          <w:sz w:val="22"/>
          <w:szCs w:val="22"/>
        </w:rPr>
        <w:t xml:space="preserve"> (010-5229-6525)</w:t>
      </w:r>
    </w:p>
    <w:p w14:paraId="52717CC8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병원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출입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통제</w:t>
      </w:r>
      <w:r>
        <w:rPr>
          <w:rFonts w:ascii="Batang" w:hAnsi="Cochin" w:cs="Batang"/>
          <w:kern w:val="1"/>
          <w:sz w:val="22"/>
          <w:szCs w:val="22"/>
        </w:rPr>
        <w:t xml:space="preserve"> : </w:t>
      </w:r>
      <w:r>
        <w:rPr>
          <w:rFonts w:ascii="Batang" w:hAnsi="Cochin" w:cs="Batang" w:hint="eastAsia"/>
          <w:kern w:val="1"/>
          <w:sz w:val="22"/>
          <w:szCs w:val="22"/>
        </w:rPr>
        <w:t>김인섭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과장</w:t>
      </w:r>
      <w:r>
        <w:rPr>
          <w:rFonts w:ascii="Batang" w:hAnsi="Cochin" w:cs="Batang"/>
          <w:kern w:val="1"/>
          <w:sz w:val="22"/>
          <w:szCs w:val="22"/>
        </w:rPr>
        <w:t xml:space="preserve"> (010-8532-1387)</w:t>
      </w:r>
    </w:p>
    <w:p w14:paraId="66CCE2B0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</w:p>
    <w:p w14:paraId="5D217891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400"/>
        <w:rPr>
          <w:rFonts w:eastAsia="Apple SD 산돌고딕 Neo"/>
          <w:b/>
          <w:bCs/>
          <w:kern w:val="1"/>
          <w:sz w:val="44"/>
          <w:szCs w:val="44"/>
        </w:rPr>
      </w:pPr>
      <w:r>
        <w:rPr>
          <w:rFonts w:ascii="Apple SD 산돌고딕 Neo" w:eastAsia="Apple SD 산돌고딕 Neo" w:hAnsi="Cochin" w:cs="Apple SD 산돌고딕 Neo"/>
          <w:b/>
          <w:bCs/>
          <w:kern w:val="1"/>
          <w:sz w:val="44"/>
          <w:szCs w:val="44"/>
        </w:rPr>
        <w:t xml:space="preserve">B. </w:t>
      </w:r>
      <w:r>
        <w:rPr>
          <w:rFonts w:ascii="바탕" w:eastAsia="바탕" w:hAnsi="바탕" w:cs="바탕" w:hint="eastAsia"/>
          <w:b/>
          <w:bCs/>
          <w:kern w:val="1"/>
          <w:sz w:val="44"/>
          <w:szCs w:val="44"/>
        </w:rPr>
        <w:t>선별진료소</w:t>
      </w:r>
      <w:r>
        <w:rPr>
          <w:rFonts w:ascii="Apple SD 산돌고딕 Neo" w:eastAsia="Apple SD 산돌고딕 Neo" w:hAnsi="Cochin" w:cs="Apple SD 산돌고딕 Neo"/>
          <w:b/>
          <w:bCs/>
          <w:kern w:val="1"/>
          <w:sz w:val="44"/>
          <w:szCs w:val="44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4"/>
          <w:szCs w:val="44"/>
        </w:rPr>
        <w:t>업무</w:t>
      </w:r>
      <w:r>
        <w:rPr>
          <w:rFonts w:ascii="Apple SD 산돌고딕 Neo" w:eastAsia="Apple SD 산돌고딕 Neo" w:hAnsi="Cochin" w:cs="Apple SD 산돌고딕 Neo"/>
          <w:b/>
          <w:bCs/>
          <w:kern w:val="1"/>
          <w:sz w:val="44"/>
          <w:szCs w:val="44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4"/>
          <w:szCs w:val="44"/>
        </w:rPr>
        <w:t>매뉴얼</w:t>
      </w:r>
    </w:p>
    <w:p w14:paraId="681B2B77" w14:textId="77777777" w:rsidR="00923CBB" w:rsidRDefault="001E5FB6">
      <w:pPr>
        <w:autoSpaceDE w:val="0"/>
        <w:autoSpaceDN w:val="0"/>
        <w:adjustRightInd w:val="0"/>
        <w:spacing w:after="160" w:line="259" w:lineRule="auto"/>
        <w:ind w:left="400"/>
        <w:jc w:val="both"/>
        <w:rPr>
          <w:rFonts w:eastAsia="Apple SD 산돌고딕 Neo"/>
          <w:kern w:val="1"/>
          <w:sz w:val="28"/>
          <w:szCs w:val="28"/>
          <w:vertAlign w:val="subscript"/>
        </w:rPr>
      </w:pPr>
      <w:r>
        <w:rPr>
          <w:rFonts w:eastAsia="Apple SD 산돌고딕 Neo"/>
          <w:noProof/>
          <w:kern w:val="1"/>
          <w:sz w:val="28"/>
          <w:szCs w:val="28"/>
          <w:lang w:eastAsia="en-US"/>
        </w:rPr>
        <w:drawing>
          <wp:inline distT="0" distB="0" distL="0" distR="0" wp14:anchorId="0DB4CF99" wp14:editId="6C8CEB48">
            <wp:extent cx="5524500" cy="3238500"/>
            <wp:effectExtent l="0" t="0" r="1270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576F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1.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앞을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지나갈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출입환자와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선별진료환자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구분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없이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시간과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인적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사항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발열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여부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체크를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기록합니다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(</w:t>
      </w:r>
      <w:r>
        <w:rPr>
          <w:rFonts w:ascii="바탕" w:eastAsia="바탕" w:hAnsi="바탕" w:cs="바탕" w:hint="eastAsia"/>
          <w:kern w:val="1"/>
          <w:sz w:val="28"/>
          <w:szCs w:val="28"/>
        </w:rPr>
        <w:t>단</w:t>
      </w:r>
      <w:r>
        <w:rPr>
          <w:rFonts w:eastAsia="Apple SD 산돌고딕 Neo"/>
          <w:kern w:val="1"/>
          <w:sz w:val="28"/>
          <w:szCs w:val="28"/>
        </w:rPr>
        <w:t>,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code MI, code RED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시급을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요하는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ER</w:t>
      </w:r>
      <w:r>
        <w:rPr>
          <w:rFonts w:ascii="바탕" w:eastAsia="바탕" w:hAnsi="바탕" w:cs="바탕" w:hint="eastAsia"/>
          <w:kern w:val="1"/>
          <w:sz w:val="28"/>
          <w:szCs w:val="28"/>
        </w:rPr>
        <w:t>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처리함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)</w:t>
      </w:r>
    </w:p>
    <w:p w14:paraId="65AA2A0B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2.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보시는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원무과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직원의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안내에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접수를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접수비와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진료비를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지불하도록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(</w:t>
      </w:r>
      <w:r>
        <w:rPr>
          <w:rFonts w:ascii="바탕" w:eastAsia="바탕" w:hAnsi="바탕" w:cs="바탕" w:hint="eastAsia"/>
          <w:kern w:val="1"/>
          <w:sz w:val="28"/>
          <w:szCs w:val="28"/>
        </w:rPr>
        <w:t>본원은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안심병원으로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지정되어서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접수비와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징수가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가능하며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중복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접수도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허용됨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비용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발생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항의문제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원무과에서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처리함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.)</w:t>
      </w:r>
    </w:p>
    <w:p w14:paraId="4C1BD76A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3.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접수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들어와서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기존대로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역학적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가능성과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증상을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체크하여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주시고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다시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>/</w:t>
      </w:r>
      <w:r>
        <w:rPr>
          <w:rFonts w:ascii="바탕" w:eastAsia="바탕" w:hAnsi="바탕" w:cs="바탕" w:hint="eastAsia"/>
          <w:kern w:val="1"/>
          <w:sz w:val="28"/>
          <w:szCs w:val="28"/>
        </w:rPr>
        <w:t>일반외래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>/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처방을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판단해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주시면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되겠습니다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바탕" w:eastAsia="바탕" w:hAnsi="바탕" w:cs="바탕" w:hint="eastAsia"/>
          <w:kern w:val="1"/>
          <w:sz w:val="28"/>
          <w:szCs w:val="28"/>
        </w:rPr>
        <w:t>구비되어있는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문진표는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진료소에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들어온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모든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작성해주시고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향후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EMR</w:t>
      </w:r>
      <w:r>
        <w:rPr>
          <w:rFonts w:ascii="바탕" w:eastAsia="바탕" w:hAnsi="바탕" w:cs="바탕" w:hint="eastAsia"/>
          <w:kern w:val="1"/>
          <w:sz w:val="28"/>
          <w:szCs w:val="28"/>
        </w:rPr>
        <w:t>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업로드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예정이므로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인적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사항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진료시간</w:t>
      </w:r>
      <w:r>
        <w:rPr>
          <w:rFonts w:ascii="바탕" w:eastAsia="바탕" w:hAnsi="바탕" w:cs="바탕" w:hint="eastAsia"/>
          <w:kern w:val="1"/>
          <w:sz w:val="28"/>
          <w:szCs w:val="28"/>
        </w:rPr>
        <w:t>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문진표에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기록하여주십시오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6323DB2B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ascii="Apple SD 산돌고딕 Neo" w:eastAsia="Apple SD 산돌고딕 Neo" w:cs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4.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필요할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II. F.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이호진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(ID 10011, </w:t>
      </w:r>
      <w:r>
        <w:rPr>
          <w:rFonts w:ascii="바탕" w:eastAsia="바탕" w:hAnsi="바탕" w:cs="바탕" w:hint="eastAsia"/>
          <w:kern w:val="1"/>
          <w:sz w:val="28"/>
          <w:szCs w:val="28"/>
        </w:rPr>
        <w:t>로그인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비번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leenojin21, </w:t>
      </w:r>
      <w:r>
        <w:rPr>
          <w:rFonts w:ascii="바탕" w:eastAsia="바탕" w:hAnsi="바탕" w:cs="바탕" w:hint="eastAsia"/>
          <w:kern w:val="1"/>
          <w:sz w:val="28"/>
          <w:szCs w:val="28"/>
        </w:rPr>
        <w:t>공인인증서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비번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dlarmasla)</w:t>
      </w:r>
      <w:r>
        <w:rPr>
          <w:rFonts w:ascii="바탕" w:eastAsia="바탕" w:hAnsi="바탕" w:cs="바탕" w:hint="eastAsia"/>
          <w:kern w:val="1"/>
          <w:sz w:val="28"/>
          <w:szCs w:val="28"/>
        </w:rPr>
        <w:t>으로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처방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내어주시면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</w:p>
    <w:p w14:paraId="719BDC68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5.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다른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외래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또는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넘어가는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내부에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비치된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복사기로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문진표를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복사하여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가지고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가도록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해주십시오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03636F2E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6.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진료소를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빠져나가면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알코올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노즐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등으로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내부를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소독하여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주시고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진료마다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손위생을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장갑을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갈아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18ACF2AF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7.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대상자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조회는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익스플로러에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즐겨찾기가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되어있으며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공단홈페이지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법인인증서를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로그인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>(</w:t>
      </w:r>
      <w:r>
        <w:rPr>
          <w:rFonts w:ascii="바탕" w:eastAsia="바탕" w:hAnsi="바탕" w:cs="바탕" w:hint="eastAsia"/>
          <w:kern w:val="1"/>
          <w:sz w:val="28"/>
          <w:szCs w:val="28"/>
        </w:rPr>
        <w:t>비번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>: qa123456)</w:t>
      </w:r>
      <w:r>
        <w:rPr>
          <w:rFonts w:ascii="바탕" w:eastAsia="바탕" w:hAnsi="바탕" w:cs="바탕" w:hint="eastAsia"/>
          <w:kern w:val="1"/>
          <w:sz w:val="28"/>
          <w:szCs w:val="28"/>
        </w:rPr>
        <w:t>하시면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바탕" w:eastAsia="바탕" w:hAnsi="바탕" w:cs="바탕" w:hint="eastAsia"/>
          <w:kern w:val="1"/>
          <w:sz w:val="28"/>
          <w:szCs w:val="28"/>
        </w:rPr>
        <w:t>인증서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관련으로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자주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로그아웃이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이때는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새로고침하거나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즐겨찾기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재접속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필요합니다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br/>
      </w:r>
      <w:r>
        <w:rPr>
          <w:rFonts w:ascii="바탕" w:eastAsia="바탕" w:hAnsi="바탕" w:cs="바탕" w:hint="eastAsia"/>
          <w:kern w:val="1"/>
          <w:sz w:val="28"/>
          <w:szCs w:val="28"/>
        </w:rPr>
        <w:t>새로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진단된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밀접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접촉자를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역학조사중인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정보가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늦을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있으니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스크리닝의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개념으로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이해하여주십시오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3DE6D52D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8.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격리조치에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대한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판단은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다음을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참고하여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5B8D02A0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12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A.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발열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(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호흡기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소화기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) O +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역학적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O 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-&gt;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의심환자</w:t>
      </w:r>
      <w:r>
        <w:rPr>
          <w:rFonts w:ascii="바탕" w:eastAsia="바탕" w:hAnsi="바탕" w:cs="바탕" w:hint="eastAsia"/>
          <w:kern w:val="1"/>
          <w:sz w:val="28"/>
          <w:szCs w:val="28"/>
        </w:rPr>
        <w:t>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감염관리실신고을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연락취한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뒤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시청의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지시를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따른다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-&gt; II. F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이호진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(010-2581-9211)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prof.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이혁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쪽으로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연락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주시면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감염관리실을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신고하게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격리해놓고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연락주신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뒤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지시대로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따라주시면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됩니다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4BAAA7D0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12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B.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발열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(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호흡기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소화기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) O +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역학적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X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-&gt;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가벼운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격리외래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(II, PI)</w:t>
      </w:r>
      <w:r>
        <w:rPr>
          <w:rFonts w:ascii="바탕" w:eastAsia="바탕" w:hAnsi="바탕" w:cs="바탕" w:hint="eastAsia"/>
          <w:kern w:val="1"/>
          <w:sz w:val="28"/>
          <w:szCs w:val="28"/>
        </w:rPr>
        <w:t>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응급진료가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필요한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응급실로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일반진료</w:t>
      </w:r>
      <w:r>
        <w:rPr>
          <w:rFonts w:ascii="바탕" w:eastAsia="바탕" w:hAnsi="바탕" w:cs="바탕" w:hint="eastAsia"/>
          <w:kern w:val="1"/>
          <w:sz w:val="28"/>
          <w:szCs w:val="28"/>
        </w:rPr>
        <w:t>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한다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6CF4C1C8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12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C.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발열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(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호흡기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소화기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) X +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역학적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O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-&gt;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밀접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접촉자</w:t>
      </w:r>
      <w:r>
        <w:rPr>
          <w:rFonts w:ascii="바탕" w:eastAsia="바탕" w:hAnsi="바탕" w:cs="바탕" w:hint="eastAsia"/>
          <w:kern w:val="1"/>
          <w:sz w:val="28"/>
          <w:szCs w:val="28"/>
        </w:rPr>
        <w:t>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가능성이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감염관리실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신고하여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자택격리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처분을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한다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04BB1317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ascii="Apple SD 산돌고딕 Neo" w:eastAsia="Apple SD 산돌고딕 Neo" w:hAnsi="Courier" w:cs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9.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병원으로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와도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되냐는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문의전화가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: </w:t>
      </w:r>
    </w:p>
    <w:p w14:paraId="17D80F88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바탕" w:eastAsia="바탕" w:hAnsi="바탕" w:cs="바탕" w:hint="eastAsia"/>
          <w:kern w:val="1"/>
          <w:sz w:val="28"/>
          <w:szCs w:val="28"/>
        </w:rPr>
        <w:t>무조건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문의하라고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하십시오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이동을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않고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시청을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각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어레인지하도록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되어있으며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의심환자는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치료병원인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동아대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오지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않습니다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eastAsia="Apple SD 산돌고딕 Neo"/>
          <w:kern w:val="1"/>
          <w:sz w:val="28"/>
          <w:szCs w:val="28"/>
        </w:rPr>
        <w:t>,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보호자</w:t>
      </w:r>
      <w:r>
        <w:rPr>
          <w:rFonts w:eastAsia="Apple SD 산돌고딕 Neo"/>
          <w:kern w:val="1"/>
          <w:sz w:val="28"/>
          <w:szCs w:val="28"/>
        </w:rPr>
        <w:t>,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119, </w:t>
      </w:r>
      <w:r>
        <w:rPr>
          <w:rFonts w:ascii="바탕" w:eastAsia="바탕" w:hAnsi="바탕" w:cs="바탕" w:hint="eastAsia"/>
          <w:kern w:val="1"/>
          <w:sz w:val="28"/>
          <w:szCs w:val="28"/>
        </w:rPr>
        <w:t>다른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병원직원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등등이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되냐는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문의전화가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오는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무조건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보건소로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연락하여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시청의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지시를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따르도록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해달라고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하고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절대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오지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말라거나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오라거나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판단을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하지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말아주십시오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56D89465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10.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수탁검사에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대하여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: </w:t>
      </w:r>
    </w:p>
    <w:p w14:paraId="4DC1C52D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8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바탕" w:eastAsia="바탕" w:hAnsi="바탕" w:cs="바탕" w:hint="eastAsia"/>
          <w:kern w:val="1"/>
          <w:sz w:val="28"/>
          <w:szCs w:val="28"/>
        </w:rPr>
        <w:t>본원에서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수탁검사가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가능하기는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기준은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검사와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동일합니다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즉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의심환자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(</w:t>
      </w:r>
      <w:r>
        <w:rPr>
          <w:rFonts w:ascii="바탕" w:eastAsia="바탕" w:hAnsi="바탕" w:cs="바탕" w:hint="eastAsia"/>
          <w:kern w:val="1"/>
          <w:sz w:val="28"/>
          <w:szCs w:val="28"/>
        </w:rPr>
        <w:t>증상이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역학적인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접촉력이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폐렴입원환자의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원인불명의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폐렴에서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있음을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이용하여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)</w:t>
      </w:r>
      <w:r>
        <w:rPr>
          <w:rFonts w:ascii="바탕" w:eastAsia="바탕" w:hAnsi="바탕" w:cs="바탕" w:hint="eastAsia"/>
          <w:kern w:val="1"/>
          <w:sz w:val="28"/>
          <w:szCs w:val="28"/>
        </w:rPr>
        <w:t>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한해서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원칙적으로는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이외에는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시행하여서는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안됩니다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본인부담으로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검사는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의심환자가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아니어서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검사비용을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받지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못하는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각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병원들이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일단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적용된다고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사후에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비용발생을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처리하거나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아예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안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된다고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비용을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미리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환자에게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청구하거나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자체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기준을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세우는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것이지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명확한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보험기준이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것이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아니므로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향후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문제가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발생할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지금까지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검사로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민원도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많았습니다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따라서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절대로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환자에게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먼저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수탁검사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가능함에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대해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이야기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하지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마시고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원칙적으로는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의심환자가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아니면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시행할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없다고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답변</w:t>
      </w:r>
      <w:r>
        <w:rPr>
          <w:rFonts w:ascii="바탕" w:eastAsia="바탕" w:hAnsi="바탕" w:cs="바탕" w:hint="eastAsia"/>
          <w:kern w:val="1"/>
          <w:sz w:val="28"/>
          <w:szCs w:val="28"/>
        </w:rPr>
        <w:t>하며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만일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너무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강력하게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확실히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기록하고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시행여부를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결정하도록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합니다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. </w:t>
      </w:r>
    </w:p>
    <w:p w14:paraId="1DB62B10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</w:p>
    <w:p w14:paraId="709EC4E0" w14:textId="77777777" w:rsidR="00A36862" w:rsidRDefault="00A36862">
      <w:pPr>
        <w:autoSpaceDE w:val="0"/>
        <w:autoSpaceDN w:val="0"/>
        <w:adjustRightInd w:val="0"/>
        <w:spacing w:after="200" w:line="276" w:lineRule="auto"/>
        <w:jc w:val="both"/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</w:pPr>
    </w:p>
    <w:p w14:paraId="15F3AAD5" w14:textId="77777777" w:rsidR="00923CBB" w:rsidRDefault="00923CBB">
      <w:pPr>
        <w:autoSpaceDE w:val="0"/>
        <w:autoSpaceDN w:val="0"/>
        <w:adjustRightInd w:val="0"/>
        <w:spacing w:after="200" w:line="276" w:lineRule="auto"/>
        <w:jc w:val="both"/>
        <w:rPr>
          <w:rFonts w:eastAsia="Apple SD 산돌고딕 Neo"/>
          <w:b/>
          <w:bCs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  <w:t xml:space="preserve">C. </w:t>
      </w:r>
      <w:r>
        <w:rPr>
          <w:rFonts w:ascii="바탕" w:eastAsia="바탕" w:hAnsi="바탕" w:cs="바탕" w:hint="eastAsia"/>
          <w:b/>
          <w:bCs/>
          <w:kern w:val="1"/>
          <w:sz w:val="28"/>
          <w:szCs w:val="28"/>
        </w:rPr>
        <w:t>메르스</w:t>
      </w:r>
      <w:r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8"/>
          <w:szCs w:val="28"/>
        </w:rPr>
        <w:t>수탁</w:t>
      </w:r>
      <w:r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8"/>
          <w:szCs w:val="28"/>
        </w:rPr>
        <w:t>검사</w:t>
      </w:r>
      <w:r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8"/>
          <w:szCs w:val="28"/>
        </w:rPr>
        <w:t>안내</w:t>
      </w:r>
    </w:p>
    <w:p w14:paraId="3FED5EC2" w14:textId="77777777" w:rsidR="00923CBB" w:rsidRDefault="00923CBB">
      <w:pPr>
        <w:numPr>
          <w:ilvl w:val="0"/>
          <w:numId w:val="52"/>
        </w:numPr>
        <w:autoSpaceDE w:val="0"/>
        <w:autoSpaceDN w:val="0"/>
        <w:adjustRightInd w:val="0"/>
        <w:spacing w:line="384" w:lineRule="auto"/>
        <w:ind w:left="360"/>
        <w:jc w:val="both"/>
        <w:rPr>
          <w:rFonts w:eastAsia="Apple SD 산돌고딕 Neo"/>
          <w:b/>
          <w:bCs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1. </w:t>
      </w:r>
      <w:r>
        <w:rPr>
          <w:rFonts w:ascii="바탕" w:eastAsia="바탕" w:hAnsi="바탕" w:cs="바탕" w:hint="eastAsia"/>
          <w:b/>
          <w:bCs/>
          <w:kern w:val="1"/>
        </w:rPr>
        <w:t>검사</w:t>
      </w:r>
      <w:r>
        <w:rPr>
          <w:rFonts w:ascii="Apple SD 산돌고딕 Neo" w:eastAsia="Apple SD 산돌고딕 Neo" w:cs="Apple SD 산돌고딕 Neo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코드</w:t>
      </w:r>
      <w:r>
        <w:rPr>
          <w:rFonts w:ascii="Apple SD 산돌고딕 Neo" w:eastAsia="Apple SD 산돌고딕 Neo" w:cs="Apple SD 산돌고딕 Neo"/>
          <w:b/>
          <w:bCs/>
          <w:kern w:val="1"/>
        </w:rPr>
        <w:t xml:space="preserve">: LM71-999 </w:t>
      </w:r>
    </w:p>
    <w:p w14:paraId="105906DB" w14:textId="77777777" w:rsidR="00923CBB" w:rsidRDefault="00923CBB">
      <w:pPr>
        <w:autoSpaceDE w:val="0"/>
        <w:autoSpaceDN w:val="0"/>
        <w:adjustRightInd w:val="0"/>
        <w:spacing w:line="384" w:lineRule="auto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2. </w:t>
      </w:r>
      <w:r>
        <w:rPr>
          <w:rFonts w:ascii="바탕" w:eastAsia="바탕" w:hAnsi="바탕" w:cs="바탕" w:hint="eastAsia"/>
          <w:b/>
          <w:bCs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하기도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추천하지만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하기도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채취할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없거나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질이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좋은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채취할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4268B2E2" w14:textId="77777777" w:rsidR="00923CBB" w:rsidRDefault="00923CBB">
      <w:pPr>
        <w:autoSpaceDE w:val="0"/>
        <w:autoSpaceDN w:val="0"/>
        <w:adjustRightInd w:val="0"/>
        <w:spacing w:line="384" w:lineRule="auto"/>
        <w:ind w:left="600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없는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경우는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상기도와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하기도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동시에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45A37233" w14:textId="77777777" w:rsidR="00923CBB" w:rsidRDefault="00923CBB">
      <w:pPr>
        <w:autoSpaceDE w:val="0"/>
        <w:autoSpaceDN w:val="0"/>
        <w:adjustRightInd w:val="0"/>
        <w:spacing w:line="384" w:lineRule="auto"/>
        <w:ind w:left="600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kern w:val="1"/>
        </w:rPr>
        <w:t xml:space="preserve">(1) </w:t>
      </w:r>
      <w:r>
        <w:rPr>
          <w:rFonts w:ascii="바탕" w:eastAsia="바탕" w:hAnsi="바탕" w:cs="바탕" w:hint="eastAsia"/>
          <w:kern w:val="1"/>
        </w:rPr>
        <w:t>하기도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객담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기관지폐포흡인액</w:t>
      </w:r>
      <w:r>
        <w:rPr>
          <w:rFonts w:ascii="Apple SD 산돌고딕 Neo" w:eastAsia="Apple SD 산돌고딕 Neo" w:cs="Apple SD 산돌고딕 Neo"/>
          <w:kern w:val="1"/>
        </w:rPr>
        <w:t xml:space="preserve"> (bronchoalveolar lavage, BAL), </w:t>
      </w:r>
      <w:r>
        <w:rPr>
          <w:rFonts w:ascii="바탕" w:eastAsia="바탕" w:hAnsi="바탕" w:cs="바탕" w:hint="eastAsia"/>
          <w:kern w:val="1"/>
        </w:rPr>
        <w:t>기관흡인액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2A60F029" w14:textId="77777777" w:rsidR="00923CBB" w:rsidRDefault="00923CBB">
      <w:pPr>
        <w:autoSpaceDE w:val="0"/>
        <w:autoSpaceDN w:val="0"/>
        <w:adjustRightInd w:val="0"/>
        <w:spacing w:line="384" w:lineRule="auto"/>
        <w:ind w:left="600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kern w:val="1"/>
        </w:rPr>
        <w:t xml:space="preserve">(2) </w:t>
      </w:r>
      <w:r>
        <w:rPr>
          <w:rFonts w:ascii="바탕" w:eastAsia="바탕" w:hAnsi="바탕" w:cs="바탕" w:hint="eastAsia"/>
          <w:kern w:val="1"/>
        </w:rPr>
        <w:t>상기도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비인두</w:t>
      </w:r>
      <w:r>
        <w:rPr>
          <w:rFonts w:ascii="Apple SD 산돌고딕 Neo" w:eastAsia="Apple SD 산돌고딕 Neo" w:cs="Apple SD 산돌고딕 Neo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구인두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혼합검체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비인두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흡인액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63EA225E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3114" w:hanging="3114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3. </w:t>
      </w:r>
      <w:r>
        <w:rPr>
          <w:rFonts w:ascii="바탕" w:eastAsia="바탕" w:hAnsi="바탕" w:cs="바탕" w:hint="eastAsia"/>
          <w:b/>
          <w:bCs/>
          <w:kern w:val="1"/>
        </w:rPr>
        <w:t>검사수가</w:t>
      </w:r>
      <w:r>
        <w:rPr>
          <w:rFonts w:ascii="Apple SD 산돌고딕 Neo" w:eastAsia="Apple SD 산돌고딕 Neo" w:cs="Apple SD 산돌고딕 Neo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임의비급여</w:t>
      </w:r>
      <w:r>
        <w:rPr>
          <w:rFonts w:ascii="Apple SD 산돌고딕 Neo" w:eastAsia="Apple SD 산돌고딕 Neo" w:cs="Apple SD 산돌고딕 Neo"/>
          <w:kern w:val="1"/>
        </w:rPr>
        <w:t xml:space="preserve"> 200,000</w:t>
      </w:r>
      <w:r>
        <w:rPr>
          <w:rFonts w:ascii="바탕" w:eastAsia="바탕" w:hAnsi="바탕" w:cs="바탕" w:hint="eastAsia"/>
          <w:kern w:val="1"/>
        </w:rPr>
        <w:t>원</w:t>
      </w:r>
      <w:r>
        <w:rPr>
          <w:rFonts w:ascii="Apple SD 산돌고딕 Neo" w:eastAsia="Apple SD 산돌고딕 Neo" w:cs="Apple SD 산돌고딕 Neo"/>
          <w:kern w:val="1"/>
        </w:rPr>
        <w:t xml:space="preserve"> (</w:t>
      </w:r>
      <w:r>
        <w:rPr>
          <w:rFonts w:ascii="바탕" w:eastAsia="바탕" w:hAnsi="바탕" w:cs="바탕" w:hint="eastAsia"/>
          <w:kern w:val="1"/>
        </w:rPr>
        <w:t>병원협회에서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안내한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메르스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유전자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대상이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아니고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환자가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원해서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검사하는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Apple SD 산돌고딕 Neo" w:eastAsia="Apple SD 산돌고딕 Neo" w:cs="Apple SD 산돌고딕 Neo"/>
          <w:kern w:val="1"/>
        </w:rPr>
        <w:t>)</w:t>
      </w:r>
    </w:p>
    <w:p w14:paraId="2835694F" w14:textId="77777777" w:rsidR="00923CBB" w:rsidRDefault="00923CBB">
      <w:pPr>
        <w:autoSpaceDE w:val="0"/>
        <w:autoSpaceDN w:val="0"/>
        <w:adjustRightInd w:val="0"/>
        <w:spacing w:after="200" w:line="276" w:lineRule="auto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kern w:val="1"/>
        </w:rPr>
        <w:t xml:space="preserve">           * </w:t>
      </w:r>
      <w:r>
        <w:rPr>
          <w:rFonts w:ascii="바탕" w:eastAsia="바탕" w:hAnsi="바탕" w:cs="바탕" w:hint="eastAsia"/>
          <w:kern w:val="1"/>
        </w:rPr>
        <w:t>메르스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유전자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대상인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국가에서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지원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됩니다</w:t>
      </w:r>
      <w:r>
        <w:rPr>
          <w:rFonts w:ascii="Apple SD 산돌고딕 Neo" w:eastAsia="Apple SD 산돌고딕 Neo" w:cs="Apple SD 산돌고딕 Neo"/>
          <w:kern w:val="1"/>
        </w:rPr>
        <w:t xml:space="preserve">. </w:t>
      </w:r>
    </w:p>
    <w:p w14:paraId="2415CA87" w14:textId="77777777" w:rsidR="00923CBB" w:rsidRDefault="00923CBB">
      <w:pPr>
        <w:autoSpaceDE w:val="0"/>
        <w:autoSpaceDN w:val="0"/>
        <w:adjustRightInd w:val="0"/>
        <w:spacing w:after="200" w:line="276" w:lineRule="auto"/>
        <w:ind w:firstLine="1038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* </w:t>
      </w:r>
      <w:r>
        <w:rPr>
          <w:rFonts w:ascii="Apple SD 산돌고딕 Neo" w:eastAsia="Apple SD 산돌고딕 Neo" w:cs="Apple SD 산돌고딕 Neo"/>
          <w:kern w:val="1"/>
        </w:rPr>
        <w:t xml:space="preserve">Mers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정보서를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함께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보내주셔야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합니다</w:t>
      </w:r>
      <w:r>
        <w:rPr>
          <w:rFonts w:eastAsia="Apple SD 산돌고딕 Neo"/>
          <w:kern w:val="1"/>
        </w:rPr>
        <w:t>.</w:t>
      </w:r>
    </w:p>
    <w:p w14:paraId="730753D0" w14:textId="77777777" w:rsidR="00923CBB" w:rsidRDefault="00923CBB">
      <w:pPr>
        <w:autoSpaceDE w:val="0"/>
        <w:autoSpaceDN w:val="0"/>
        <w:adjustRightInd w:val="0"/>
        <w:spacing w:after="200" w:line="276" w:lineRule="auto"/>
        <w:jc w:val="both"/>
        <w:rPr>
          <w:rFonts w:eastAsia="Apple SD 산돌고딕 Neo"/>
          <w:b/>
          <w:bCs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4. </w:t>
      </w:r>
      <w:r>
        <w:rPr>
          <w:rFonts w:ascii="바탕" w:eastAsia="바탕" w:hAnsi="바탕" w:cs="바탕" w:hint="eastAsia"/>
          <w:b/>
          <w:bCs/>
          <w:kern w:val="1"/>
        </w:rPr>
        <w:t>검사</w:t>
      </w:r>
      <w:r>
        <w:rPr>
          <w:rFonts w:ascii="Apple SD 산돌고딕 Neo" w:eastAsia="Apple SD 산돌고딕 Neo" w:cs="Apple SD 산돌고딕 Neo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의뢰</w:t>
      </w:r>
    </w:p>
    <w:p w14:paraId="7B274A4B" w14:textId="77777777" w:rsidR="00923CBB" w:rsidRDefault="00923CBB">
      <w:pPr>
        <w:autoSpaceDE w:val="0"/>
        <w:autoSpaceDN w:val="0"/>
        <w:adjustRightInd w:val="0"/>
        <w:spacing w:after="200" w:line="276" w:lineRule="auto"/>
        <w:ind w:firstLine="381"/>
        <w:jc w:val="both"/>
        <w:rPr>
          <w:rFonts w:eastAsia="Apple SD 산돌고딕 Neo"/>
          <w:b/>
          <w:bCs/>
          <w:kern w:val="1"/>
          <w:sz w:val="22"/>
          <w:szCs w:val="22"/>
        </w:rPr>
      </w:pP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1)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외래에서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의뢰하는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경우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</w:p>
    <w:p w14:paraId="2D5A29A4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600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외래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수납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진단검사의학과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외래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채혈실</w:t>
      </w:r>
      <w:r>
        <w:rPr>
          <w:rFonts w:ascii="Apple SD 산돌고딕 Neo" w:eastAsia="Apple SD 산돌고딕 Neo" w:cs="Apple SD 산돌고딕 Neo"/>
          <w:kern w:val="1"/>
        </w:rPr>
        <w:t xml:space="preserve"> (T.5339)</w:t>
      </w:r>
      <w:r>
        <w:rPr>
          <w:rFonts w:ascii="바탕" w:eastAsia="바탕" w:hAnsi="바탕" w:cs="바탕" w:hint="eastAsia"/>
          <w:kern w:val="1"/>
        </w:rPr>
        <w:t>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등록번호를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전화로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알려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주셔야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합니다</w:t>
      </w:r>
      <w:r>
        <w:rPr>
          <w:rFonts w:eastAsia="Apple SD 산돌고딕 Neo"/>
          <w:kern w:val="1"/>
        </w:rPr>
        <w:t>.</w:t>
      </w:r>
      <w:r>
        <w:rPr>
          <w:rFonts w:ascii="Apple SD 산돌고딕 Neo" w:eastAsia="Apple SD 산돌고딕 Neo" w:cs="Apple SD 산돌고딕 Neo"/>
          <w:kern w:val="1"/>
        </w:rPr>
        <w:t xml:space="preserve"> (17</w:t>
      </w:r>
      <w:r>
        <w:rPr>
          <w:rFonts w:ascii="바탕" w:eastAsia="바탕" w:hAnsi="바탕" w:cs="바탕" w:hint="eastAsia"/>
          <w:kern w:val="1"/>
        </w:rPr>
        <w:t>시부터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익일</w:t>
      </w:r>
      <w:r>
        <w:rPr>
          <w:rFonts w:ascii="Apple SD 산돌고딕 Neo" w:eastAsia="Apple SD 산돌고딕 Neo" w:cs="Apple SD 산돌고딕 Neo"/>
          <w:kern w:val="1"/>
        </w:rPr>
        <w:t xml:space="preserve"> 08</w:t>
      </w:r>
      <w:r>
        <w:rPr>
          <w:rFonts w:ascii="바탕" w:eastAsia="바탕" w:hAnsi="바탕" w:cs="바탕" w:hint="eastAsia"/>
          <w:kern w:val="1"/>
        </w:rPr>
        <w:t>시까지는</w:t>
      </w:r>
      <w:r>
        <w:rPr>
          <w:rFonts w:ascii="Apple SD 산돌고딕 Neo" w:eastAsia="Apple SD 산돌고딕 Neo" w:cs="Apple SD 산돌고딕 Neo"/>
          <w:kern w:val="1"/>
        </w:rPr>
        <w:t xml:space="preserve"> T.5327</w:t>
      </w:r>
      <w:r>
        <w:rPr>
          <w:rFonts w:ascii="바탕" w:eastAsia="바탕" w:hAnsi="바탕" w:cs="바탕" w:hint="eastAsia"/>
          <w:kern w:val="1"/>
        </w:rPr>
        <w:t>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전화</w:t>
      </w:r>
      <w:r>
        <w:rPr>
          <w:rFonts w:ascii="Apple SD 산돌고딕 Neo" w:eastAsia="Apple SD 산돌고딕 Neo" w:cs="Apple SD 산돌고딕 Neo"/>
          <w:kern w:val="1"/>
        </w:rPr>
        <w:t>)</w:t>
      </w:r>
    </w:p>
    <w:p w14:paraId="76FC3EEF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200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kern w:val="1"/>
        </w:rPr>
        <w:t xml:space="preserve">    </w:t>
      </w:r>
      <w:r>
        <w:rPr>
          <w:rFonts w:ascii="바탕" w:eastAsia="바탕" w:hAnsi="바탕" w:cs="바탕" w:hint="eastAsia"/>
          <w:kern w:val="1"/>
          <w:u w:val="single"/>
        </w:rPr>
        <w:t>선별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진료소에서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검체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채취를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시행합니다</w:t>
      </w:r>
      <w:r>
        <w:rPr>
          <w:rFonts w:eastAsia="Apple SD 산돌고딕 Neo"/>
          <w:kern w:val="1"/>
        </w:rPr>
        <w:t>.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4607462B" w14:textId="77777777" w:rsidR="00923CBB" w:rsidRDefault="00923CBB">
      <w:pPr>
        <w:autoSpaceDE w:val="0"/>
        <w:autoSpaceDN w:val="0"/>
        <w:adjustRightInd w:val="0"/>
        <w:spacing w:after="200" w:line="276" w:lineRule="auto"/>
        <w:jc w:val="both"/>
        <w:rPr>
          <w:rFonts w:eastAsia="Apple SD 산돌고딕 Neo"/>
          <w:b/>
          <w:bCs/>
          <w:kern w:val="1"/>
          <w:sz w:val="22"/>
          <w:szCs w:val="22"/>
        </w:rPr>
      </w:pPr>
      <w:r>
        <w:rPr>
          <w:rFonts w:ascii="Apple SD 산돌고딕 Neo" w:eastAsia="Apple SD 산돌고딕 Neo" w:cs="Apple SD 산돌고딕 Neo"/>
          <w:kern w:val="1"/>
        </w:rPr>
        <w:t xml:space="preserve">    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2)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병동에서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의뢰하는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경우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</w:p>
    <w:p w14:paraId="201BB677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600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병동에서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입원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중인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중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메르스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감염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판단과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검사의뢰에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대해서는</w:t>
      </w:r>
      <w:r>
        <w:rPr>
          <w:rFonts w:eastAsia="Apple SD 산돌고딕 Neo"/>
          <w:kern w:val="1"/>
        </w:rPr>
        <w:t> </w:t>
      </w:r>
      <w:r>
        <w:rPr>
          <w:rFonts w:ascii="바탕" w:eastAsia="바탕" w:hAnsi="바탕" w:cs="바탕" w:hint="eastAsia"/>
          <w:kern w:val="1"/>
        </w:rPr>
        <w:t>감염내과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의뢰를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하신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후에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위험도에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따라서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채취의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관리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지침이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달라집니다</w:t>
      </w:r>
      <w:r>
        <w:rPr>
          <w:rFonts w:eastAsia="Apple SD 산돌고딕 Neo"/>
          <w:kern w:val="1"/>
        </w:rPr>
        <w:t>.</w:t>
      </w:r>
    </w:p>
    <w:p w14:paraId="6233BAB6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600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병원협회에서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안내한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메르스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유전자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대상이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아니고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  <w:u w:val="single"/>
        </w:rPr>
        <w:t>환자가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원해서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검사하는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경우에는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</w:rPr>
        <w:t>진단검사의학과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수탁검사부</w:t>
      </w:r>
      <w:r>
        <w:rPr>
          <w:rFonts w:ascii="Apple SD 산돌고딕 Neo" w:eastAsia="Apple SD 산돌고딕 Neo" w:cs="Apple SD 산돌고딕 Neo"/>
          <w:kern w:val="1"/>
        </w:rPr>
        <w:t xml:space="preserve"> (T.5326)</w:t>
      </w:r>
      <w:r>
        <w:rPr>
          <w:rFonts w:ascii="바탕" w:eastAsia="바탕" w:hAnsi="바탕" w:cs="바탕" w:hint="eastAsia"/>
          <w:kern w:val="1"/>
        </w:rPr>
        <w:t>에서</w:t>
      </w:r>
      <w:r>
        <w:rPr>
          <w:rFonts w:ascii="Apple SD 산돌고딕 Neo" w:eastAsia="Apple SD 산돌고딕 Neo" w:cs="Apple SD 산돌고딕 Neo"/>
          <w:kern w:val="1"/>
        </w:rPr>
        <w:t xml:space="preserve"> virus transport medium</w:t>
      </w:r>
      <w:r>
        <w:rPr>
          <w:rFonts w:ascii="바탕" w:eastAsia="바탕" w:hAnsi="바탕" w:cs="바탕" w:hint="eastAsia"/>
          <w:kern w:val="1"/>
        </w:rPr>
        <w:t>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밀폐용기를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수령하셔야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합니다</w:t>
      </w:r>
      <w:r>
        <w:rPr>
          <w:rFonts w:eastAsia="Apple SD 산돌고딕 Neo"/>
          <w:kern w:val="1"/>
        </w:rPr>
        <w:t>.</w:t>
      </w:r>
      <w:r>
        <w:rPr>
          <w:rFonts w:ascii="Apple SD 산돌고딕 Neo" w:eastAsia="Apple SD 산돌고딕 Neo" w:cs="Apple SD 산돌고딕 Neo"/>
          <w:kern w:val="1"/>
        </w:rPr>
        <w:t xml:space="preserve"> (17</w:t>
      </w:r>
      <w:r>
        <w:rPr>
          <w:rFonts w:ascii="바탕" w:eastAsia="바탕" w:hAnsi="바탕" w:cs="바탕" w:hint="eastAsia"/>
          <w:kern w:val="1"/>
        </w:rPr>
        <w:t>시부터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익일</w:t>
      </w:r>
      <w:r>
        <w:rPr>
          <w:rFonts w:ascii="Apple SD 산돌고딕 Neo" w:eastAsia="Apple SD 산돌고딕 Neo" w:cs="Apple SD 산돌고딕 Neo"/>
          <w:kern w:val="1"/>
        </w:rPr>
        <w:t xml:space="preserve"> 08</w:t>
      </w:r>
      <w:r>
        <w:rPr>
          <w:rFonts w:ascii="바탕" w:eastAsia="바탕" w:hAnsi="바탕" w:cs="바탕" w:hint="eastAsia"/>
          <w:kern w:val="1"/>
        </w:rPr>
        <w:t>시까지는</w:t>
      </w:r>
      <w:r>
        <w:rPr>
          <w:rFonts w:ascii="Apple SD 산돌고딕 Neo" w:eastAsia="Apple SD 산돌고딕 Neo" w:cs="Apple SD 산돌고딕 Neo"/>
          <w:kern w:val="1"/>
        </w:rPr>
        <w:t xml:space="preserve"> T.5327</w:t>
      </w:r>
      <w:r>
        <w:rPr>
          <w:rFonts w:ascii="바탕" w:eastAsia="바탕" w:hAnsi="바탕" w:cs="바탕" w:hint="eastAsia"/>
          <w:kern w:val="1"/>
        </w:rPr>
        <w:t>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전화</w:t>
      </w:r>
      <w:r>
        <w:rPr>
          <w:rFonts w:ascii="Apple SD 산돌고딕 Neo" w:eastAsia="Apple SD 산돌고딕 Neo" w:cs="Apple SD 산돌고딕 Neo"/>
          <w:kern w:val="1"/>
        </w:rPr>
        <w:t>)</w:t>
      </w:r>
    </w:p>
    <w:p w14:paraId="758EBCE5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566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기존의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호흡기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바이러스</w:t>
      </w:r>
      <w:r>
        <w:rPr>
          <w:rFonts w:ascii="Apple SD 산돌고딕 Neo" w:eastAsia="Apple SD 산돌고딕 Neo" w:cs="Apple SD 산돌고딕 Neo"/>
          <w:kern w:val="1"/>
        </w:rPr>
        <w:t xml:space="preserve"> 14</w:t>
      </w:r>
      <w:r>
        <w:rPr>
          <w:rFonts w:ascii="바탕" w:eastAsia="바탕" w:hAnsi="바탕" w:cs="바탕" w:hint="eastAsia"/>
          <w:kern w:val="1"/>
        </w:rPr>
        <w:t>종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준하는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보호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장구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착용하고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채취한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후에</w:t>
      </w:r>
      <w:r>
        <w:rPr>
          <w:rFonts w:ascii="Apple SD 산돌고딕 Neo" w:eastAsia="Apple SD 산돌고딕 Neo" w:cs="Apple SD 산돌고딕 Neo"/>
          <w:kern w:val="1"/>
        </w:rPr>
        <w:t xml:space="preserve"> 3</w:t>
      </w:r>
      <w:r>
        <w:rPr>
          <w:rFonts w:ascii="바탕" w:eastAsia="바탕" w:hAnsi="바탕" w:cs="바탕" w:hint="eastAsia"/>
          <w:kern w:val="1"/>
        </w:rPr>
        <w:t>중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용기에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포장하여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진단검사의학과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수탁검사부로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보내시면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됩니다</w:t>
      </w:r>
      <w:r>
        <w:rPr>
          <w:rFonts w:eastAsia="Apple SD 산돌고딕 Neo"/>
          <w:kern w:val="1"/>
        </w:rPr>
        <w:t>.</w:t>
      </w:r>
    </w:p>
    <w:p w14:paraId="7FF182CA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400"/>
        <w:jc w:val="both"/>
        <w:rPr>
          <w:rFonts w:eastAsia="Apple SD 산돌고딕 Neo"/>
          <w:kern w:val="1"/>
        </w:rPr>
      </w:pPr>
    </w:p>
    <w:p w14:paraId="6F338B4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eastAsia="Apple SD 산돌고딕 Neo"/>
          <w:b/>
          <w:bCs/>
          <w:u w:val="single"/>
        </w:rPr>
      </w:pPr>
    </w:p>
    <w:p w14:paraId="2772DB11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eastAsia="Apple SD 산돌고딕 Neo"/>
          <w:b/>
          <w:bCs/>
          <w:u w:val="single"/>
        </w:rPr>
      </w:pPr>
    </w:p>
    <w:p w14:paraId="7C4ADE88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eastAsia="Apple SD 산돌고딕 Neo"/>
        </w:rPr>
      </w:pPr>
      <w:r>
        <w:rPr>
          <w:rFonts w:ascii="바탕" w:eastAsia="바탕" w:hAnsi="바탕" w:cs="바탕" w:hint="eastAsia"/>
          <w:b/>
          <w:bCs/>
          <w:u w:val="single"/>
        </w:rPr>
        <w:t>병원협회에서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안내한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메르스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유전자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검사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대상</w:t>
      </w:r>
    </w:p>
    <w:p w14:paraId="5F4812E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eastAsia="Apple SD 산돌고딕 Neo"/>
        </w:rPr>
      </w:pPr>
      <w:r>
        <w:rPr>
          <w:rFonts w:ascii="Apple SD 산돌고딕 Neo" w:eastAsia="Apple SD 산돌고딕 Neo" w:cs="Apple SD 산돌고딕 Neo"/>
          <w:b/>
          <w:bCs/>
        </w:rPr>
        <w:t xml:space="preserve">[1]  </w:t>
      </w:r>
      <w:r>
        <w:rPr>
          <w:rFonts w:ascii="바탕" w:eastAsia="바탕" w:hAnsi="바탕" w:cs="바탕" w:hint="eastAsia"/>
          <w:b/>
          <w:bCs/>
        </w:rPr>
        <w:t>원인불명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폐렴으로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전문의</w:t>
      </w:r>
      <w:r>
        <w:rPr>
          <w:rFonts w:ascii="Apple SD 산돌고딕 Neo" w:eastAsia="Apple SD 산돌고딕 Neo" w:cs="Apple SD 산돌고딕 Neo"/>
          <w:b/>
          <w:bCs/>
        </w:rPr>
        <w:t xml:space="preserve">, </w:t>
      </w:r>
      <w:r>
        <w:rPr>
          <w:rFonts w:ascii="바탕" w:eastAsia="바탕" w:hAnsi="바탕" w:cs="바탕" w:hint="eastAsia"/>
          <w:b/>
          <w:bCs/>
        </w:rPr>
        <w:t>병원장의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판단에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따라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검사가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필요한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경우</w:t>
      </w:r>
    </w:p>
    <w:p w14:paraId="6B0AC9F7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ascii="Apple SD 산돌고딕 Neo" w:eastAsia="Apple SD 산돌고딕 Neo" w:hAnsi="Helvetica" w:cs="Apple SD 산돌고딕 Neo"/>
        </w:rPr>
      </w:pPr>
      <w:r>
        <w:rPr>
          <w:rFonts w:ascii="Apple SD 산돌고딕 Neo" w:eastAsia="Apple SD 산돌고딕 Neo" w:cs="Apple SD 산돌고딕 Neo"/>
          <w:b/>
          <w:bCs/>
        </w:rPr>
        <w:t xml:space="preserve">[2] </w:t>
      </w:r>
      <w:r>
        <w:rPr>
          <w:rFonts w:ascii="바탕" w:eastAsia="바탕" w:hAnsi="바탕" w:cs="바탕" w:hint="eastAsia"/>
          <w:b/>
          <w:bCs/>
        </w:rPr>
        <w:t>중동호흡기증후군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대응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지침에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따른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Helvetica" w:eastAsia="Apple SD 산돌고딕 Neo" w:hAnsi="Helvetica" w:cs="Helvetica"/>
          <w:b/>
          <w:bCs/>
        </w:rPr>
        <w:t>“</w:t>
      </w:r>
      <w:r>
        <w:rPr>
          <w:rFonts w:ascii="바탕" w:eastAsia="바탕" w:hAnsi="바탕" w:cs="바탕" w:hint="eastAsia"/>
          <w:b/>
          <w:bCs/>
        </w:rPr>
        <w:t>의심</w:t>
      </w:r>
      <w:r>
        <w:rPr>
          <w:rFonts w:ascii="Apple SD 산돌고딕 Neo" w:eastAsia="Apple SD 산돌고딕 Neo" w:hAnsi="Helvetica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환자</w:t>
      </w:r>
      <w:r>
        <w:rPr>
          <w:rFonts w:ascii="Helvetica" w:eastAsia="Apple SD 산돌고딕 Neo" w:hAnsi="Helvetica" w:cs="Helvetica"/>
          <w:b/>
          <w:bCs/>
        </w:rPr>
        <w:t>”</w:t>
      </w:r>
      <w:r>
        <w:rPr>
          <w:rFonts w:ascii="Apple SD 산돌고딕 Neo" w:eastAsia="Apple SD 산돌고딕 Neo" w:hAnsi="Helvetica" w:cs="Apple SD 산돌고딕 Neo"/>
        </w:rPr>
        <w:t xml:space="preserve"> </w:t>
      </w:r>
    </w:p>
    <w:p w14:paraId="17F2E798" w14:textId="77777777" w:rsidR="00923CBB" w:rsidRDefault="00923CBB">
      <w:pPr>
        <w:autoSpaceDE w:val="0"/>
        <w:autoSpaceDN w:val="0"/>
        <w:adjustRightInd w:val="0"/>
        <w:spacing w:line="384" w:lineRule="auto"/>
        <w:ind w:left="199" w:hanging="635"/>
        <w:rPr>
          <w:rFonts w:eastAsia="Apple SD 산돌고딕 Neo"/>
          <w:spacing w:val="-38"/>
          <w:kern w:val="1"/>
          <w:sz w:val="18"/>
          <w:szCs w:val="18"/>
        </w:rPr>
      </w:pPr>
      <w:r>
        <w:rPr>
          <w:rFonts w:ascii="Apple SD 산돌고딕 Neo" w:eastAsia="Apple SD 산돌고딕 Neo" w:hAnsi="Helvetica" w:cs="Apple SD 산돌고딕 Neo"/>
          <w:kern w:val="1"/>
        </w:rPr>
        <w:t xml:space="preserve">     </w:t>
      </w:r>
      <w:r>
        <w:rPr>
          <w:rFonts w:ascii="Apple SD 산돌고딕 Neo" w:eastAsia="Apple SD 산돌고딕 Neo" w:hAnsi="Helvetica" w:cs="Apple SD 산돌고딕 Neo" w:hint="eastAsia"/>
          <w:spacing w:val="-8"/>
          <w:kern w:val="1"/>
          <w:sz w:val="18"/>
          <w:szCs w:val="18"/>
        </w:rPr>
        <w:t>①</w:t>
      </w:r>
      <w:r>
        <w:rPr>
          <w:rFonts w:ascii="Apple SD 산돌고딕 Neo" w:eastAsia="Apple SD 산돌고딕 Neo" w:hAnsi="Helvetica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발열과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동반되는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폐렴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또는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급성호흡기증후군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(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임상적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또는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방사선학적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진단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이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있으면서</w:t>
      </w:r>
    </w:p>
    <w:p w14:paraId="5CAB6432" w14:textId="77777777" w:rsidR="00923CBB" w:rsidRDefault="00923CBB">
      <w:pPr>
        <w:autoSpaceDE w:val="0"/>
        <w:autoSpaceDN w:val="0"/>
        <w:adjustRightInd w:val="0"/>
        <w:spacing w:line="384" w:lineRule="auto"/>
        <w:ind w:left="1199" w:hanging="635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spacing w:val="-38"/>
          <w:kern w:val="1"/>
          <w:sz w:val="18"/>
          <w:szCs w:val="18"/>
        </w:rPr>
        <w:t>-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증상이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나타나기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14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이내에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중동지역을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방문한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또는</w:t>
      </w:r>
    </w:p>
    <w:p w14:paraId="362FB1EC" w14:textId="77777777" w:rsidR="00923CBB" w:rsidRDefault="00923CBB">
      <w:pPr>
        <w:autoSpaceDE w:val="0"/>
        <w:autoSpaceDN w:val="0"/>
        <w:adjustRightInd w:val="0"/>
        <w:spacing w:line="444" w:lineRule="auto"/>
        <w:ind w:left="1200" w:hanging="638"/>
        <w:rPr>
          <w:rFonts w:eastAsia="Apple SD 산돌고딕 Neo"/>
          <w:kern w:val="1"/>
          <w:sz w:val="18"/>
          <w:szCs w:val="18"/>
        </w:rPr>
      </w:pP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-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중동지역을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방문한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14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이내에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발열과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급성호흡기증상이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나타난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자와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밀접하게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접촉한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</w:t>
      </w:r>
    </w:p>
    <w:p w14:paraId="5EC989D1" w14:textId="77777777" w:rsidR="00923CBB" w:rsidRDefault="00923CBB">
      <w:pPr>
        <w:autoSpaceDE w:val="0"/>
        <w:autoSpaceDN w:val="0"/>
        <w:adjustRightInd w:val="0"/>
        <w:spacing w:line="444" w:lineRule="auto"/>
        <w:ind w:left="185" w:hanging="127"/>
        <w:rPr>
          <w:rFonts w:eastAsia="Apple SD 산돌고딕 Neo"/>
          <w:kern w:val="1"/>
          <w:sz w:val="18"/>
          <w:szCs w:val="18"/>
        </w:rPr>
      </w:pPr>
      <w:r>
        <w:rPr>
          <w:rFonts w:ascii="Apple SD 산돌고딕 Neo" w:eastAsia="Apple SD 산돌고딕 Neo" w:cs="Apple SD 산돌고딕 Neo" w:hint="eastAsia"/>
          <w:spacing w:val="-8"/>
          <w:kern w:val="1"/>
          <w:sz w:val="18"/>
          <w:szCs w:val="18"/>
        </w:rPr>
        <w:t>②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발열과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호흡기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증상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기침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호흡곤란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등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있으면서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증상이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나타나기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14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이내에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중동지역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의료기관에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직원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환자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방문자로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있었던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</w:t>
      </w:r>
    </w:p>
    <w:p w14:paraId="74B90405" w14:textId="77777777" w:rsidR="00923CBB" w:rsidRDefault="00923CBB">
      <w:pPr>
        <w:autoSpaceDE w:val="0"/>
        <w:autoSpaceDN w:val="0"/>
        <w:adjustRightInd w:val="0"/>
        <w:spacing w:line="444" w:lineRule="auto"/>
        <w:ind w:left="365" w:hanging="307"/>
        <w:rPr>
          <w:rFonts w:eastAsia="Apple SD 산돌고딕 Neo"/>
          <w:kern w:val="1"/>
          <w:sz w:val="18"/>
          <w:szCs w:val="18"/>
        </w:rPr>
      </w:pPr>
      <w:r>
        <w:rPr>
          <w:rFonts w:ascii="Apple SD 산돌고딕 Neo" w:eastAsia="Apple SD 산돌고딕 Neo" w:cs="Apple SD 산돌고딕 Neo" w:hint="eastAsia"/>
          <w:spacing w:val="-8"/>
          <w:kern w:val="1"/>
          <w:sz w:val="18"/>
          <w:szCs w:val="18"/>
        </w:rPr>
        <w:t>③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발열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또는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호흡기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증상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기침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호흡곤란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등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이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있고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중동호흡기증후군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확진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환자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가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증상이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있는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동안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밀접하게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접촉한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</w:t>
      </w:r>
    </w:p>
    <w:p w14:paraId="78DC1FA3" w14:textId="77777777" w:rsidR="00923CBB" w:rsidRDefault="00923CBB">
      <w:pPr>
        <w:autoSpaceDE w:val="0"/>
        <w:autoSpaceDN w:val="0"/>
        <w:adjustRightInd w:val="0"/>
        <w:spacing w:line="444" w:lineRule="auto"/>
        <w:ind w:left="377" w:hanging="319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 w:hint="eastAsia"/>
          <w:spacing w:val="-14"/>
          <w:kern w:val="1"/>
          <w:sz w:val="18"/>
          <w:szCs w:val="18"/>
        </w:rPr>
        <w:t>④</w:t>
      </w:r>
      <w:r>
        <w:rPr>
          <w:rFonts w:ascii="Apple SD 산돌고딕 Neo" w:eastAsia="Apple SD 산돌고딕 Neo" w:cs="Apple SD 산돌고딕 Neo"/>
          <w:spacing w:val="-14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발열과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호흡기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증상이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있으면서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증상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14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일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이내에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중동호흡기증후군이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유행한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  <w:vertAlign w:val="superscript"/>
        </w:rPr>
        <w:t>*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의료기관에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직원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환자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방문자로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있었던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(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  <w:vertAlign w:val="superscript"/>
        </w:rPr>
        <w:t>*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유행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: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한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의료기관에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2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인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이상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발생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>)</w:t>
      </w:r>
    </w:p>
    <w:p w14:paraId="2FB698B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522"/>
        <w:rPr>
          <w:rFonts w:eastAsia="Apple SD 산돌고딕 Neo"/>
        </w:rPr>
      </w:pPr>
      <w:r>
        <w:rPr>
          <w:rFonts w:ascii="Apple SD 산돌고딕 Neo" w:eastAsia="Apple SD 산돌고딕 Neo" w:cs="Apple SD 산돌고딕 Neo"/>
          <w:b/>
          <w:bCs/>
        </w:rPr>
        <w:t xml:space="preserve">[3] </w:t>
      </w:r>
      <w:r>
        <w:rPr>
          <w:rFonts w:ascii="바탕" w:eastAsia="바탕" w:hAnsi="바탕" w:cs="바탕" w:hint="eastAsia"/>
          <w:b/>
          <w:bCs/>
        </w:rPr>
        <w:t>중증폐렴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감시체계</w:t>
      </w:r>
      <w:r>
        <w:rPr>
          <w:rFonts w:ascii="Apple SD 산돌고딕 Neo" w:eastAsia="Apple SD 산돌고딕 Neo" w:cs="Apple SD 산돌고딕 Neo"/>
          <w:b/>
          <w:bCs/>
        </w:rPr>
        <w:t>*</w:t>
      </w:r>
      <w:r>
        <w:rPr>
          <w:rFonts w:ascii="바탕" w:eastAsia="바탕" w:hAnsi="바탕" w:cs="바탕" w:hint="eastAsia"/>
          <w:b/>
          <w:bCs/>
        </w:rPr>
        <w:t>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대상으로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다음의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하나에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해당되는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경우로써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메르스가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의심되는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경우</w:t>
      </w:r>
    </w:p>
    <w:p w14:paraId="0B0E737D" w14:textId="77777777" w:rsidR="00923CBB" w:rsidRDefault="00923CBB">
      <w:pPr>
        <w:autoSpaceDE w:val="0"/>
        <w:autoSpaceDN w:val="0"/>
        <w:adjustRightInd w:val="0"/>
        <w:spacing w:line="444" w:lineRule="auto"/>
        <w:ind w:left="600" w:hanging="416"/>
        <w:rPr>
          <w:rFonts w:eastAsia="Apple SD 산돌고딕 Neo"/>
        </w:rPr>
      </w:pPr>
      <w:r>
        <w:rPr>
          <w:rFonts w:ascii="Apple SD 산돌고딕 Neo" w:eastAsia="Apple SD 산돌고딕 Neo" w:cs="Apple SD 산돌고딕 Neo" w:hint="eastAsia"/>
        </w:rPr>
        <w:t>①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원인불명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폐렴</w:t>
      </w:r>
    </w:p>
    <w:p w14:paraId="44713A4F" w14:textId="77777777" w:rsidR="00923CBB" w:rsidRDefault="00923CBB">
      <w:pPr>
        <w:autoSpaceDE w:val="0"/>
        <w:autoSpaceDN w:val="0"/>
        <w:adjustRightInd w:val="0"/>
        <w:spacing w:line="444" w:lineRule="auto"/>
        <w:ind w:left="600" w:hanging="416"/>
        <w:rPr>
          <w:rFonts w:eastAsia="Apple SD 산돌고딕 Neo"/>
        </w:rPr>
      </w:pPr>
      <w:r>
        <w:rPr>
          <w:rFonts w:ascii="Apple SD 산돌고딕 Neo" w:eastAsia="Apple SD 산돌고딕 Neo" w:cs="Apple SD 산돌고딕 Neo" w:hint="eastAsia"/>
        </w:rPr>
        <w:t>②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치료에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반응하지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않는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폐렴</w:t>
      </w:r>
    </w:p>
    <w:p w14:paraId="46D6AF82" w14:textId="77777777" w:rsidR="00923CBB" w:rsidRDefault="00923CBB">
      <w:pPr>
        <w:autoSpaceDE w:val="0"/>
        <w:autoSpaceDN w:val="0"/>
        <w:adjustRightInd w:val="0"/>
        <w:spacing w:line="444" w:lineRule="auto"/>
        <w:ind w:left="600" w:hanging="416"/>
        <w:rPr>
          <w:rFonts w:eastAsia="Apple SD 산돌고딕 Neo"/>
        </w:rPr>
      </w:pPr>
      <w:r>
        <w:rPr>
          <w:rFonts w:ascii="Apple SD 산돌고딕 Neo" w:eastAsia="Apple SD 산돌고딕 Neo" w:cs="Apple SD 산돌고딕 Neo" w:hint="eastAsia"/>
        </w:rPr>
        <w:t>③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고위험군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폐렴</w:t>
      </w:r>
      <w:r>
        <w:rPr>
          <w:rFonts w:ascii="Apple SD 산돌고딕 Neo" w:eastAsia="Apple SD 산돌고딕 Neo" w:cs="Apple SD 산돌고딕 Neo"/>
        </w:rPr>
        <w:t>(</w:t>
      </w:r>
      <w:r>
        <w:rPr>
          <w:rFonts w:ascii="바탕" w:eastAsia="바탕" w:hAnsi="바탕" w:cs="바탕" w:hint="eastAsia"/>
        </w:rPr>
        <w:t>만성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폐질환</w:t>
      </w:r>
      <w:r>
        <w:rPr>
          <w:rFonts w:ascii="Apple SD 산돌고딕 Neo" w:eastAsia="Apple SD 산돌고딕 Neo" w:cs="Apple SD 산돌고딕 Neo"/>
        </w:rPr>
        <w:t xml:space="preserve">, </w:t>
      </w:r>
      <w:r>
        <w:rPr>
          <w:rFonts w:ascii="바탕" w:eastAsia="바탕" w:hAnsi="바탕" w:cs="바탕" w:hint="eastAsia"/>
        </w:rPr>
        <w:t>당뇨</w:t>
      </w:r>
      <w:r>
        <w:rPr>
          <w:rFonts w:ascii="Apple SD 산돌고딕 Neo" w:eastAsia="Apple SD 산돌고딕 Neo" w:cs="Apple SD 산돌고딕 Neo"/>
        </w:rPr>
        <w:t xml:space="preserve">, </w:t>
      </w:r>
      <w:r>
        <w:rPr>
          <w:rFonts w:ascii="바탕" w:eastAsia="바탕" w:hAnsi="바탕" w:cs="바탕" w:hint="eastAsia"/>
        </w:rPr>
        <w:t>만성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심부전</w:t>
      </w:r>
      <w:r>
        <w:rPr>
          <w:rFonts w:ascii="Apple SD 산돌고딕 Neo" w:eastAsia="Apple SD 산돌고딕 Neo" w:cs="Apple SD 산돌고딕 Neo"/>
        </w:rPr>
        <w:t xml:space="preserve">, </w:t>
      </w:r>
      <w:r>
        <w:rPr>
          <w:rFonts w:ascii="바탕" w:eastAsia="바탕" w:hAnsi="바탕" w:cs="바탕" w:hint="eastAsia"/>
        </w:rPr>
        <w:t>만성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신부전</w:t>
      </w:r>
      <w:r>
        <w:rPr>
          <w:rFonts w:ascii="Apple SD 산돌고딕 Neo" w:eastAsia="Apple SD 산돌고딕 Neo" w:cs="Apple SD 산돌고딕 Neo"/>
        </w:rPr>
        <w:t xml:space="preserve">, </w:t>
      </w:r>
      <w:r>
        <w:rPr>
          <w:rFonts w:ascii="바탕" w:eastAsia="바탕" w:hAnsi="바탕" w:cs="바탕" w:hint="eastAsia"/>
        </w:rPr>
        <w:t>면역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저하자</w:t>
      </w:r>
      <w:r>
        <w:rPr>
          <w:rFonts w:ascii="Apple SD 산돌고딕 Neo" w:eastAsia="Apple SD 산돌고딕 Neo" w:cs="Apple SD 산돌고딕 Neo"/>
        </w:rPr>
        <w:t>)</w:t>
      </w:r>
    </w:p>
    <w:p w14:paraId="3517DAA8" w14:textId="77777777" w:rsidR="00923CBB" w:rsidRDefault="00923CBB">
      <w:pPr>
        <w:autoSpaceDE w:val="0"/>
        <w:autoSpaceDN w:val="0"/>
        <w:adjustRightInd w:val="0"/>
        <w:spacing w:line="384" w:lineRule="auto"/>
        <w:ind w:left="600"/>
        <w:rPr>
          <w:rFonts w:eastAsia="Apple SD 산돌고딕 Neo"/>
        </w:rPr>
      </w:pPr>
      <w:r>
        <w:rPr>
          <w:rFonts w:ascii="Apple SD 산돌고딕 Neo" w:eastAsia="Apple SD 산돌고딕 Neo" w:cs="Apple SD 산돌고딕 Neo"/>
        </w:rPr>
        <w:t>(</w:t>
      </w:r>
      <w:r>
        <w:rPr>
          <w:rFonts w:ascii="Apple SD 산돌고딕 Neo" w:eastAsia="Apple SD 산돌고딕 Neo" w:cs="Apple SD 산돌고딕 Neo"/>
          <w:vertAlign w:val="superscript"/>
        </w:rPr>
        <w:t>*</w:t>
      </w:r>
      <w:r>
        <w:rPr>
          <w:rFonts w:ascii="바탕" w:eastAsia="바탕" w:hAnsi="바탕" w:cs="바탕" w:hint="eastAsia"/>
        </w:rPr>
        <w:t>질병관리본부에서</w:t>
      </w:r>
      <w:r>
        <w:rPr>
          <w:rFonts w:ascii="Apple SD 산돌고딕 Neo" w:eastAsia="Apple SD 산돌고딕 Neo" w:cs="Apple SD 산돌고딕 Neo"/>
        </w:rPr>
        <w:t xml:space="preserve"> 43</w:t>
      </w:r>
      <w:r>
        <w:rPr>
          <w:rFonts w:ascii="바탕" w:eastAsia="바탕" w:hAnsi="바탕" w:cs="바탕" w:hint="eastAsia"/>
        </w:rPr>
        <w:t>개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병원기반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감시체계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운영</w:t>
      </w:r>
      <w:r>
        <w:rPr>
          <w:rFonts w:ascii="Apple SD 산돌고딕 Neo" w:eastAsia="Apple SD 산돌고딕 Neo" w:cs="Apple SD 산돌고딕 Neo"/>
        </w:rPr>
        <w:t>)</w:t>
      </w:r>
    </w:p>
    <w:p w14:paraId="6F2C1CF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600"/>
        <w:rPr>
          <w:rFonts w:eastAsia="Apple SD 산돌고딕 Neo"/>
        </w:rPr>
      </w:pPr>
      <w:r>
        <w:rPr>
          <w:rFonts w:ascii="Apple SD 산돌고딕 Neo" w:eastAsia="Apple SD 산돌고딕 Neo" w:cs="Apple SD 산돌고딕 Neo"/>
          <w:b/>
          <w:bCs/>
        </w:rPr>
        <w:t xml:space="preserve">[4] </w:t>
      </w:r>
      <w:r>
        <w:rPr>
          <w:rFonts w:ascii="바탕" w:eastAsia="바탕" w:hAnsi="바탕" w:cs="바탕" w:hint="eastAsia"/>
          <w:b/>
          <w:bCs/>
        </w:rPr>
        <w:t>확진자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병원의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접촉자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중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발열</w:t>
      </w:r>
      <w:r>
        <w:rPr>
          <w:rFonts w:ascii="Apple SD 산돌고딕 Neo" w:eastAsia="Apple SD 산돌고딕 Neo" w:cs="Apple SD 산돌고딕 Neo"/>
          <w:b/>
          <w:bCs/>
        </w:rPr>
        <w:t xml:space="preserve">, </w:t>
      </w:r>
      <w:r>
        <w:rPr>
          <w:rFonts w:ascii="바탕" w:eastAsia="바탕" w:hAnsi="바탕" w:cs="바탕" w:hint="eastAsia"/>
          <w:b/>
          <w:bCs/>
        </w:rPr>
        <w:t>호흡기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증상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등의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증상이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있는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경우</w:t>
      </w:r>
    </w:p>
    <w:p w14:paraId="0A6144CC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600"/>
        <w:rPr>
          <w:rFonts w:eastAsia="Apple SD 산돌고딕 Neo"/>
          <w:kern w:val="1"/>
        </w:rPr>
      </w:pPr>
    </w:p>
    <w:p w14:paraId="5098F7C9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766C44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C84544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BA1C6A9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684F3B4D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2A2E71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7E89442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7309BA8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746C09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058179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E8D931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7850724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13E06D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0398F3D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DCE7BF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5772AF9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7B83D5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215225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FD45719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201E49F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507D06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7D22906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347CBAD3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3017FCDB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234C2CF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3C6687B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470DB2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  <w:r>
        <w:rPr>
          <w:rFonts w:ascii="Cochin" w:eastAsia="Apple SD 산돌고딕 Neo" w:hAnsi="Cochin" w:cs="Cochin"/>
          <w:b/>
          <w:bCs/>
          <w:kern w:val="1"/>
          <w:sz w:val="48"/>
          <w:szCs w:val="48"/>
        </w:rPr>
        <w:t xml:space="preserve">2.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관련공문</w:t>
      </w:r>
    </w:p>
    <w:p w14:paraId="38947469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242A2A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4167D27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4700FBB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0BC64E7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51BCE5A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56C3EB6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52A81D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AC31FF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AAF30C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5DEF5CD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42CAA649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735A1F19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368077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28F2D345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069FC7A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ABAED0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02397C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081B72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B5B5C0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2AE6801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Batang" w:hAnsi="Cochin" w:cs="Batang"/>
          <w:kern w:val="1"/>
          <w:sz w:val="48"/>
          <w:szCs w:val="48"/>
        </w:rPr>
      </w:pPr>
      <w:r>
        <w:rPr>
          <w:rFonts w:ascii="Cochin" w:eastAsia="AppleMyungjo" w:hAnsi="Cochin" w:cs="Cochin"/>
          <w:b/>
          <w:bCs/>
          <w:kern w:val="1"/>
          <w:sz w:val="48"/>
          <w:szCs w:val="48"/>
        </w:rPr>
        <w:t xml:space="preserve">3.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홍보자료</w:t>
      </w:r>
    </w:p>
    <w:p w14:paraId="67CCBC75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hAnsi="Cochin" w:cs="Cochin"/>
          <w:b/>
          <w:bCs/>
          <w:kern w:val="1"/>
          <w:sz w:val="48"/>
          <w:szCs w:val="48"/>
        </w:rPr>
      </w:pPr>
    </w:p>
    <w:p w14:paraId="3466C6F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65ECED17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4D507DF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3FE7608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7402D4F0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BAFF8B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8E481B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151BE33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07FA6726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C53CE4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61C8F5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30B3125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60D41788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43979A8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A0F9930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33749B1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B6F3E6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5B9452B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7F9F36F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A0DAD3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9BA7258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0C1544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6B9F56D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sectPr w:rsidR="00923CBB">
      <w:headerReference w:type="default" r:id="rId34"/>
      <w:footerReference w:type="default" r:id="rId35"/>
      <w:pgSz w:w="11905" w:h="16837"/>
      <w:pgMar w:top="1440" w:right="1440" w:bottom="1440" w:left="1440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CE6332" w14:textId="77777777" w:rsidR="002122DA" w:rsidRDefault="002122DA">
      <w:r>
        <w:separator/>
      </w:r>
    </w:p>
  </w:endnote>
  <w:endnote w:type="continuationSeparator" w:id="0">
    <w:p w14:paraId="6168274D" w14:textId="77777777" w:rsidR="002122DA" w:rsidRDefault="00212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AppleMyungjo">
    <w:panose1 w:val="02000500000000000000"/>
    <w:charset w:val="4F"/>
    <w:family w:val="auto"/>
    <w:pitch w:val="variable"/>
    <w:sig w:usb0="00000003" w:usb1="09060000" w:usb2="00000010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chin">
    <w:panose1 w:val="02000603020000020003"/>
    <w:charset w:val="00"/>
    <w:family w:val="auto"/>
    <w:pitch w:val="variable"/>
    <w:sig w:usb0="800002FF" w:usb1="4000004A" w:usb2="00000000" w:usb3="00000000" w:csb0="00000007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SD 산돌고딕 Neo">
    <w:charset w:val="81"/>
    <w:family w:val="auto"/>
    <w:pitch w:val="variable"/>
    <w:sig w:usb0="00000203" w:usb1="29D72C10" w:usb2="00000010" w:usb3="00000000" w:csb0="00280005" w:csb1="00000000"/>
  </w:font>
  <w:font w:name="Hiragino Mincho ProN W3">
    <w:panose1 w:val="02020300000000000000"/>
    <w:charset w:val="80"/>
    <w:family w:val="auto"/>
    <w:pitch w:val="variable"/>
    <w:sig w:usb0="E00002FF" w:usb1="7AC7FFFF" w:usb2="00000012" w:usb3="00000000" w:csb0="0002000D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Greek"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F2CC75" w14:textId="77777777" w:rsidR="00E22B0A" w:rsidRDefault="00E22B0A">
    <w:pPr>
      <w:autoSpaceDE w:val="0"/>
      <w:autoSpaceDN w:val="0"/>
      <w:adjustRightInd w:val="0"/>
      <w:jc w:val="center"/>
      <w:rPr>
        <w:rFonts w:ascii="Cochin" w:hAnsi="Cochin" w:cs="Cochin"/>
        <w:sz w:val="28"/>
        <w:szCs w:val="28"/>
      </w:rPr>
    </w:pPr>
    <w:r>
      <w:rPr>
        <w:rFonts w:ascii="Cochin" w:hAnsi="Cochin" w:cs="Cochin"/>
        <w:sz w:val="28"/>
        <w:szCs w:val="28"/>
      </w:rPr>
      <w:pgNum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C84797" w14:textId="77777777" w:rsidR="002122DA" w:rsidRDefault="002122DA">
      <w:r>
        <w:separator/>
      </w:r>
    </w:p>
  </w:footnote>
  <w:footnote w:type="continuationSeparator" w:id="0">
    <w:p w14:paraId="5CA97CA8" w14:textId="77777777" w:rsidR="002122DA" w:rsidRDefault="002122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E15797" w14:textId="77777777" w:rsidR="00E22B0A" w:rsidRDefault="00E22B0A">
    <w:pPr>
      <w:autoSpaceDE w:val="0"/>
      <w:autoSpaceDN w:val="0"/>
      <w:adjustRightInd w:val="0"/>
      <w:jc w:val="right"/>
      <w:rPr>
        <w:rFonts w:ascii="Cochin" w:hAnsi="Cochin" w:cs="Cochin"/>
        <w:sz w:val="28"/>
        <w:szCs w:val="28"/>
      </w:rPr>
    </w:pPr>
    <w:r>
      <w:rPr>
        <w:rFonts w:ascii="Cochin" w:hAnsi="Cochin" w:cs="Cochin"/>
        <w:sz w:val="28"/>
        <w:szCs w:val="28"/>
      </w:rPr>
      <w:t xml:space="preserve">MERS </w:t>
    </w:r>
    <w:r>
      <w:rPr>
        <w:rFonts w:ascii="Cochin" w:hAnsi="Cochin" w:cs="Cochin"/>
        <w:sz w:val="28"/>
        <w:szCs w:val="28"/>
        <w:u w:val="single"/>
      </w:rPr>
      <w:t>WhitePaper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0007"/>
    <w:multiLevelType w:val="hybridMultilevel"/>
    <w:tmpl w:val="00000007"/>
    <w:lvl w:ilvl="0" w:tplc="00000259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0008"/>
    <w:multiLevelType w:val="hybridMultilevel"/>
    <w:tmpl w:val="00000008"/>
    <w:lvl w:ilvl="0" w:tplc="000002B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0009"/>
    <w:multiLevelType w:val="hybridMultilevel"/>
    <w:tmpl w:val="00000009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000A"/>
    <w:multiLevelType w:val="hybridMultilevel"/>
    <w:tmpl w:val="0000000A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000B"/>
    <w:multiLevelType w:val="hybridMultilevel"/>
    <w:tmpl w:val="0000000B"/>
    <w:lvl w:ilvl="0" w:tplc="000003E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000000C"/>
    <w:multiLevelType w:val="hybridMultilevel"/>
    <w:tmpl w:val="0000000C"/>
    <w:lvl w:ilvl="0" w:tplc="0000044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2">
    <w:nsid w:val="0000000D"/>
    <w:multiLevelType w:val="hybridMultilevel"/>
    <w:tmpl w:val="0000000D"/>
    <w:lvl w:ilvl="0" w:tplc="000004B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3">
    <w:nsid w:val="0000000E"/>
    <w:multiLevelType w:val="hybridMultilevel"/>
    <w:tmpl w:val="0000000E"/>
    <w:lvl w:ilvl="0" w:tplc="0000051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4">
    <w:nsid w:val="0000000F"/>
    <w:multiLevelType w:val="hybridMultilevel"/>
    <w:tmpl w:val="0000000F"/>
    <w:lvl w:ilvl="0" w:tplc="00000579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>
    <w:nsid w:val="00000010"/>
    <w:multiLevelType w:val="hybridMultilevel"/>
    <w:tmpl w:val="00000010"/>
    <w:lvl w:ilvl="0" w:tplc="000005D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6">
    <w:nsid w:val="00000011"/>
    <w:multiLevelType w:val="hybridMultilevel"/>
    <w:tmpl w:val="00000011"/>
    <w:lvl w:ilvl="0" w:tplc="0000064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7">
    <w:nsid w:val="00000012"/>
    <w:multiLevelType w:val="hybridMultilevel"/>
    <w:tmpl w:val="00000012"/>
    <w:lvl w:ilvl="0" w:tplc="000006A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8">
    <w:nsid w:val="00000013"/>
    <w:multiLevelType w:val="hybridMultilevel"/>
    <w:tmpl w:val="00000013"/>
    <w:lvl w:ilvl="0" w:tplc="0000070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9">
    <w:nsid w:val="00000014"/>
    <w:multiLevelType w:val="hybridMultilevel"/>
    <w:tmpl w:val="00000014"/>
    <w:lvl w:ilvl="0" w:tplc="0000076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0">
    <w:nsid w:val="00000015"/>
    <w:multiLevelType w:val="hybridMultilevel"/>
    <w:tmpl w:val="00000015"/>
    <w:lvl w:ilvl="0" w:tplc="000007D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1">
    <w:nsid w:val="00000016"/>
    <w:multiLevelType w:val="hybridMultilevel"/>
    <w:tmpl w:val="00000016"/>
    <w:lvl w:ilvl="0" w:tplc="0000083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2">
    <w:nsid w:val="00000017"/>
    <w:multiLevelType w:val="hybridMultilevel"/>
    <w:tmpl w:val="00000017"/>
    <w:lvl w:ilvl="0" w:tplc="0000089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3">
    <w:nsid w:val="00000018"/>
    <w:multiLevelType w:val="hybridMultilevel"/>
    <w:tmpl w:val="00000018"/>
    <w:lvl w:ilvl="0" w:tplc="000008F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4">
    <w:nsid w:val="00000019"/>
    <w:multiLevelType w:val="hybridMultilevel"/>
    <w:tmpl w:val="00000019"/>
    <w:lvl w:ilvl="0" w:tplc="0000096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5">
    <w:nsid w:val="0000001A"/>
    <w:multiLevelType w:val="hybridMultilevel"/>
    <w:tmpl w:val="0000001A"/>
    <w:lvl w:ilvl="0" w:tplc="000009C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6">
    <w:nsid w:val="0000001B"/>
    <w:multiLevelType w:val="hybridMultilevel"/>
    <w:tmpl w:val="0000001B"/>
    <w:lvl w:ilvl="0" w:tplc="00000A2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7">
    <w:nsid w:val="0000001C"/>
    <w:multiLevelType w:val="hybridMultilevel"/>
    <w:tmpl w:val="0000001C"/>
    <w:lvl w:ilvl="0" w:tplc="00000A8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8">
    <w:nsid w:val="0000001D"/>
    <w:multiLevelType w:val="hybridMultilevel"/>
    <w:tmpl w:val="0000001D"/>
    <w:lvl w:ilvl="0" w:tplc="00000AF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9">
    <w:nsid w:val="0000001E"/>
    <w:multiLevelType w:val="hybridMultilevel"/>
    <w:tmpl w:val="0000001E"/>
    <w:lvl w:ilvl="0" w:tplc="00000B5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0">
    <w:nsid w:val="0000001F"/>
    <w:multiLevelType w:val="hybridMultilevel"/>
    <w:tmpl w:val="0000001F"/>
    <w:lvl w:ilvl="0" w:tplc="00000BB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1">
    <w:nsid w:val="00000020"/>
    <w:multiLevelType w:val="hybridMultilevel"/>
    <w:tmpl w:val="00000020"/>
    <w:lvl w:ilvl="0" w:tplc="00000C1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2">
    <w:nsid w:val="00000021"/>
    <w:multiLevelType w:val="hybridMultilevel"/>
    <w:tmpl w:val="00000021"/>
    <w:lvl w:ilvl="0" w:tplc="00000C81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3">
    <w:nsid w:val="00000022"/>
    <w:multiLevelType w:val="hybridMultilevel"/>
    <w:tmpl w:val="00000022"/>
    <w:lvl w:ilvl="0" w:tplc="00000CE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4">
    <w:nsid w:val="00000023"/>
    <w:multiLevelType w:val="hybridMultilevel"/>
    <w:tmpl w:val="00000023"/>
    <w:lvl w:ilvl="0" w:tplc="00000D49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5">
    <w:nsid w:val="00000024"/>
    <w:multiLevelType w:val="hybridMultilevel"/>
    <w:tmpl w:val="00000024"/>
    <w:lvl w:ilvl="0" w:tplc="00000DA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6">
    <w:nsid w:val="00000025"/>
    <w:multiLevelType w:val="hybridMultilevel"/>
    <w:tmpl w:val="00000025"/>
    <w:lvl w:ilvl="0" w:tplc="00000E11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7">
    <w:nsid w:val="00000026"/>
    <w:multiLevelType w:val="hybridMultilevel"/>
    <w:tmpl w:val="00000026"/>
    <w:lvl w:ilvl="0" w:tplc="00000E7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8">
    <w:nsid w:val="00000027"/>
    <w:multiLevelType w:val="hybridMultilevel"/>
    <w:tmpl w:val="00000027"/>
    <w:lvl w:ilvl="0" w:tplc="00000ED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9">
    <w:nsid w:val="00000028"/>
    <w:multiLevelType w:val="hybridMultilevel"/>
    <w:tmpl w:val="00000028"/>
    <w:lvl w:ilvl="0" w:tplc="00000F3D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0">
    <w:nsid w:val="00000029"/>
    <w:multiLevelType w:val="hybridMultilevel"/>
    <w:tmpl w:val="00000029"/>
    <w:lvl w:ilvl="0" w:tplc="00000FA1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1">
    <w:nsid w:val="0000002A"/>
    <w:multiLevelType w:val="hybridMultilevel"/>
    <w:tmpl w:val="0000002A"/>
    <w:lvl w:ilvl="0" w:tplc="0000100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2">
    <w:nsid w:val="0000002B"/>
    <w:multiLevelType w:val="hybridMultilevel"/>
    <w:tmpl w:val="0000002B"/>
    <w:lvl w:ilvl="0" w:tplc="0000106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3">
    <w:nsid w:val="0000002C"/>
    <w:multiLevelType w:val="hybridMultilevel"/>
    <w:tmpl w:val="0000002C"/>
    <w:lvl w:ilvl="0" w:tplc="000010CD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4">
    <w:nsid w:val="0000002D"/>
    <w:multiLevelType w:val="hybridMultilevel"/>
    <w:tmpl w:val="0000002D"/>
    <w:lvl w:ilvl="0" w:tplc="00001131"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5">
    <w:nsid w:val="0000002E"/>
    <w:multiLevelType w:val="hybridMultilevel"/>
    <w:tmpl w:val="0000002E"/>
    <w:lvl w:ilvl="0" w:tplc="0000119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6">
    <w:nsid w:val="0000002F"/>
    <w:multiLevelType w:val="hybridMultilevel"/>
    <w:tmpl w:val="0000002F"/>
    <w:lvl w:ilvl="0" w:tplc="000011F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7">
    <w:nsid w:val="00000030"/>
    <w:multiLevelType w:val="hybridMultilevel"/>
    <w:tmpl w:val="00000030"/>
    <w:lvl w:ilvl="0" w:tplc="0000125D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8">
    <w:nsid w:val="00000031"/>
    <w:multiLevelType w:val="hybridMultilevel"/>
    <w:tmpl w:val="00000031"/>
    <w:lvl w:ilvl="0" w:tplc="000012C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9">
    <w:nsid w:val="00000032"/>
    <w:multiLevelType w:val="hybridMultilevel"/>
    <w:tmpl w:val="00000032"/>
    <w:lvl w:ilvl="0" w:tplc="0000132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0001326">
      <w:start w:val="1"/>
      <w:numFmt w:val="upperLetter"/>
      <w:lvlText w:val="%2."/>
      <w:lvlJc w:val="left"/>
      <w:pPr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0">
    <w:nsid w:val="00000033"/>
    <w:multiLevelType w:val="hybridMultilevel"/>
    <w:tmpl w:val="00000033"/>
    <w:lvl w:ilvl="0" w:tplc="0000138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000138A">
      <w:start w:val="1"/>
      <w:numFmt w:val="upperLetter"/>
      <w:lvlText w:val="%2."/>
      <w:lvlJc w:val="left"/>
      <w:pPr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1">
    <w:nsid w:val="00000034"/>
    <w:multiLevelType w:val="hybridMultilevel"/>
    <w:tmpl w:val="00000034"/>
    <w:lvl w:ilvl="0" w:tplc="000013E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2">
    <w:nsid w:val="0B613410"/>
    <w:multiLevelType w:val="hybridMultilevel"/>
    <w:tmpl w:val="8828DFFE"/>
    <w:lvl w:ilvl="0" w:tplc="D3EA4034">
      <w:start w:val="1"/>
      <w:numFmt w:val="upperLetter"/>
      <w:lvlText w:val="%1."/>
      <w:lvlJc w:val="left"/>
      <w:pPr>
        <w:ind w:left="820" w:hanging="4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activeWritingStyle w:appName="MSWord" w:lang="en-US" w:vendorID="64" w:dllVersion="131078" w:nlCheck="1" w:checkStyle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D88"/>
    <w:rsid w:val="000B64FC"/>
    <w:rsid w:val="001E5FB6"/>
    <w:rsid w:val="002122DA"/>
    <w:rsid w:val="002A5D99"/>
    <w:rsid w:val="002C2D88"/>
    <w:rsid w:val="006D1EEE"/>
    <w:rsid w:val="007764E8"/>
    <w:rsid w:val="008C061A"/>
    <w:rsid w:val="00923CBB"/>
    <w:rsid w:val="00962EE4"/>
    <w:rsid w:val="00A36862"/>
    <w:rsid w:val="00AC428A"/>
    <w:rsid w:val="00AC695F"/>
    <w:rsid w:val="00B46514"/>
    <w:rsid w:val="00BC3561"/>
    <w:rsid w:val="00C33B4F"/>
    <w:rsid w:val="00C91DC7"/>
    <w:rsid w:val="00D15A09"/>
    <w:rsid w:val="00D42389"/>
    <w:rsid w:val="00E22B0A"/>
    <w:rsid w:val="00FA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4EEB22"/>
  <w14:defaultImageDpi w14:val="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B0A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E22B0A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22B0A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E22B0A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54</Pages>
  <Words>3853</Words>
  <Characters>21967</Characters>
  <Application>Microsoft Macintosh Word</Application>
  <DocSecurity>0</DocSecurity>
  <Lines>183</Lines>
  <Paragraphs>51</Paragraphs>
  <ScaleCrop>false</ScaleCrop>
  <Company/>
  <LinksUpToDate>false</LinksUpToDate>
  <CharactersWithSpaces>25769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MERS_WhitePaper</dc:title>
  <dc:subject/>
  <dc:creator>Lee Hyuck</dc:creator>
  <cp:keywords/>
  <dc:description/>
  <cp:lastModifiedBy>Microsoft Office User</cp:lastModifiedBy>
  <cp:revision>5</cp:revision>
  <dcterms:created xsi:type="dcterms:W3CDTF">2015-06-20T14:32:00Z</dcterms:created>
  <dcterms:modified xsi:type="dcterms:W3CDTF">2015-06-23T09:25:00Z</dcterms:modified>
</cp:coreProperties>
</file>